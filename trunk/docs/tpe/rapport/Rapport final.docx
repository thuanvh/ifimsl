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41BC" w:rsidRPr="006815D2" w:rsidRDefault="004941BC" w:rsidP="004941BC">
      <w:pPr>
        <w:autoSpaceDE w:val="0"/>
        <w:autoSpaceDN w:val="0"/>
        <w:adjustRightInd w:val="0"/>
        <w:spacing w:after="0" w:line="240" w:lineRule="auto"/>
        <w:jc w:val="center"/>
        <w:rPr>
          <w:rFonts w:cs="Arial"/>
          <w:b/>
          <w:bCs/>
          <w:sz w:val="24"/>
          <w:szCs w:val="24"/>
        </w:rPr>
      </w:pPr>
    </w:p>
    <w:p w:rsidR="003500FD" w:rsidRDefault="004F5674" w:rsidP="004F5674">
      <w:pPr>
        <w:jc w:val="center"/>
      </w:pPr>
      <w:r>
        <w:rPr>
          <w:noProof/>
          <w:lang w:val="en-US"/>
        </w:rPr>
        <w:drawing>
          <wp:inline distT="0" distB="0" distL="0" distR="0">
            <wp:extent cx="2318633" cy="1360095"/>
            <wp:effectExtent l="19050" t="0" r="546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320368" cy="1361113"/>
                    </a:xfrm>
                    <a:prstGeom prst="rect">
                      <a:avLst/>
                    </a:prstGeom>
                    <a:noFill/>
                    <a:ln w="9525">
                      <a:noFill/>
                      <a:miter lim="800000"/>
                      <a:headEnd/>
                      <a:tailEnd/>
                    </a:ln>
                  </pic:spPr>
                </pic:pic>
              </a:graphicData>
            </a:graphic>
          </wp:inline>
        </w:drawing>
      </w:r>
    </w:p>
    <w:p w:rsidR="004F5674" w:rsidRDefault="004F5674" w:rsidP="004F5674"/>
    <w:p w:rsidR="004F5674" w:rsidRDefault="004F5674" w:rsidP="004F5674">
      <w:pPr>
        <w:jc w:val="center"/>
      </w:pPr>
    </w:p>
    <w:p w:rsidR="004941BC" w:rsidRPr="004F5674" w:rsidRDefault="0024386A" w:rsidP="004F5674">
      <w:pPr>
        <w:jc w:val="center"/>
        <w:rPr>
          <w:sz w:val="52"/>
          <w:szCs w:val="52"/>
        </w:rPr>
      </w:pPr>
      <w:r w:rsidRPr="004F5674">
        <w:rPr>
          <w:sz w:val="52"/>
          <w:szCs w:val="52"/>
        </w:rPr>
        <w:t>Rapport final</w:t>
      </w:r>
    </w:p>
    <w:p w:rsidR="004F5674" w:rsidRDefault="004F5674" w:rsidP="004F5674">
      <w:pPr>
        <w:autoSpaceDE w:val="0"/>
        <w:autoSpaceDN w:val="0"/>
        <w:adjustRightInd w:val="0"/>
        <w:spacing w:after="0" w:line="240" w:lineRule="auto"/>
        <w:jc w:val="center"/>
        <w:rPr>
          <w:rFonts w:cs="Arial"/>
          <w:bCs/>
          <w:sz w:val="32"/>
          <w:szCs w:val="32"/>
        </w:rPr>
      </w:pPr>
      <w:r w:rsidRPr="004F5674">
        <w:rPr>
          <w:rFonts w:cs="Arial"/>
          <w:bCs/>
          <w:sz w:val="32"/>
          <w:szCs w:val="32"/>
        </w:rPr>
        <w:t>Sujet TP3</w:t>
      </w:r>
    </w:p>
    <w:p w:rsidR="0039697A" w:rsidRDefault="0039697A" w:rsidP="004F5674">
      <w:pPr>
        <w:autoSpaceDE w:val="0"/>
        <w:autoSpaceDN w:val="0"/>
        <w:adjustRightInd w:val="0"/>
        <w:spacing w:after="0" w:line="240" w:lineRule="auto"/>
        <w:jc w:val="center"/>
        <w:rPr>
          <w:rFonts w:cs="Arial"/>
          <w:bCs/>
          <w:sz w:val="32"/>
          <w:szCs w:val="32"/>
        </w:rPr>
      </w:pPr>
    </w:p>
    <w:p w:rsidR="0039697A" w:rsidRDefault="0039697A" w:rsidP="004F5674">
      <w:pPr>
        <w:autoSpaceDE w:val="0"/>
        <w:autoSpaceDN w:val="0"/>
        <w:adjustRightInd w:val="0"/>
        <w:spacing w:after="0" w:line="240" w:lineRule="auto"/>
        <w:jc w:val="center"/>
        <w:rPr>
          <w:rFonts w:cs="Arial"/>
          <w:bCs/>
          <w:sz w:val="32"/>
          <w:szCs w:val="32"/>
        </w:rPr>
      </w:pPr>
    </w:p>
    <w:p w:rsidR="0039697A" w:rsidRPr="004F5674" w:rsidRDefault="0039697A" w:rsidP="004F5674">
      <w:pPr>
        <w:autoSpaceDE w:val="0"/>
        <w:autoSpaceDN w:val="0"/>
        <w:adjustRightInd w:val="0"/>
        <w:spacing w:after="0" w:line="240" w:lineRule="auto"/>
        <w:jc w:val="center"/>
        <w:rPr>
          <w:rFonts w:cs="Arial"/>
          <w:bCs/>
          <w:sz w:val="32"/>
          <w:szCs w:val="32"/>
        </w:rPr>
      </w:pPr>
    </w:p>
    <w:p w:rsidR="004941BC" w:rsidRPr="0039697A" w:rsidRDefault="004941BC" w:rsidP="004F5674">
      <w:pPr>
        <w:autoSpaceDE w:val="0"/>
        <w:autoSpaceDN w:val="0"/>
        <w:adjustRightInd w:val="0"/>
        <w:spacing w:after="0" w:line="240" w:lineRule="auto"/>
        <w:jc w:val="center"/>
        <w:rPr>
          <w:rFonts w:cs="Arial"/>
          <w:bCs/>
          <w:sz w:val="40"/>
          <w:szCs w:val="40"/>
        </w:rPr>
      </w:pPr>
      <w:r w:rsidRPr="0039697A">
        <w:rPr>
          <w:rFonts w:cs="Arial"/>
          <w:bCs/>
          <w:sz w:val="40"/>
          <w:szCs w:val="40"/>
        </w:rPr>
        <w:t>Cartographie et localisation simultanées avec la vision robotique</w:t>
      </w:r>
    </w:p>
    <w:p w:rsidR="004F5674" w:rsidRDefault="004F5674" w:rsidP="004941BC">
      <w:pPr>
        <w:autoSpaceDE w:val="0"/>
        <w:autoSpaceDN w:val="0"/>
        <w:adjustRightInd w:val="0"/>
        <w:spacing w:after="0" w:line="240" w:lineRule="auto"/>
        <w:rPr>
          <w:rFonts w:cs="Arial"/>
          <w:b/>
          <w:sz w:val="24"/>
          <w:szCs w:val="24"/>
        </w:rPr>
      </w:pPr>
    </w:p>
    <w:p w:rsidR="004F5674" w:rsidRDefault="004F5674" w:rsidP="004941BC">
      <w:pPr>
        <w:autoSpaceDE w:val="0"/>
        <w:autoSpaceDN w:val="0"/>
        <w:adjustRightInd w:val="0"/>
        <w:spacing w:after="0" w:line="240" w:lineRule="auto"/>
        <w:rPr>
          <w:rFonts w:cs="Arial"/>
          <w:b/>
          <w:sz w:val="24"/>
          <w:szCs w:val="24"/>
        </w:rPr>
      </w:pPr>
    </w:p>
    <w:p w:rsidR="004F5674" w:rsidRDefault="004F5674" w:rsidP="004941BC">
      <w:pPr>
        <w:autoSpaceDE w:val="0"/>
        <w:autoSpaceDN w:val="0"/>
        <w:adjustRightInd w:val="0"/>
        <w:spacing w:after="0" w:line="240" w:lineRule="auto"/>
        <w:rPr>
          <w:rFonts w:cs="Arial"/>
          <w:b/>
          <w:sz w:val="24"/>
          <w:szCs w:val="24"/>
        </w:rPr>
      </w:pPr>
    </w:p>
    <w:p w:rsidR="004941BC" w:rsidRDefault="004941BC" w:rsidP="004F5674">
      <w:pPr>
        <w:autoSpaceDE w:val="0"/>
        <w:autoSpaceDN w:val="0"/>
        <w:adjustRightInd w:val="0"/>
        <w:spacing w:after="0" w:line="240" w:lineRule="auto"/>
        <w:ind w:left="1440" w:firstLine="720"/>
        <w:rPr>
          <w:rFonts w:cs="Arial"/>
          <w:sz w:val="24"/>
          <w:szCs w:val="24"/>
        </w:rPr>
      </w:pPr>
      <w:r w:rsidRPr="006815D2">
        <w:rPr>
          <w:rFonts w:cs="Arial"/>
          <w:b/>
          <w:sz w:val="24"/>
          <w:szCs w:val="24"/>
        </w:rPr>
        <w:t>Encadrement :</w:t>
      </w:r>
      <w:r w:rsidRPr="006815D2">
        <w:rPr>
          <w:rFonts w:cs="Arial"/>
          <w:sz w:val="24"/>
          <w:szCs w:val="24"/>
        </w:rPr>
        <w:t xml:space="preserve"> Alain Boucher (IFI), Serge Stinckwich (MSI)</w:t>
      </w:r>
    </w:p>
    <w:p w:rsidR="004F5674" w:rsidRDefault="004F5674" w:rsidP="004F5674">
      <w:pPr>
        <w:autoSpaceDE w:val="0"/>
        <w:autoSpaceDN w:val="0"/>
        <w:adjustRightInd w:val="0"/>
        <w:spacing w:after="0" w:line="240" w:lineRule="auto"/>
        <w:ind w:left="1440" w:firstLine="720"/>
        <w:rPr>
          <w:rFonts w:cs="Arial"/>
          <w:sz w:val="24"/>
          <w:szCs w:val="24"/>
        </w:rPr>
      </w:pPr>
      <w:r>
        <w:rPr>
          <w:rFonts w:cs="Arial"/>
          <w:b/>
          <w:sz w:val="24"/>
          <w:szCs w:val="24"/>
        </w:rPr>
        <w:t>Etudiant </w:t>
      </w:r>
      <w:r w:rsidR="0039697A">
        <w:rPr>
          <w:rFonts w:cs="Arial"/>
          <w:b/>
          <w:sz w:val="24"/>
          <w:szCs w:val="24"/>
        </w:rPr>
        <w:t>:</w:t>
      </w:r>
      <w:r w:rsidR="0039697A">
        <w:rPr>
          <w:rFonts w:cs="Arial"/>
          <w:sz w:val="24"/>
          <w:szCs w:val="24"/>
        </w:rPr>
        <w:t xml:space="preserve"> </w:t>
      </w:r>
      <w:r w:rsidR="0039697A" w:rsidRPr="0039697A">
        <w:t>Vu</w:t>
      </w:r>
      <w:r w:rsidRPr="0039697A">
        <w:t xml:space="preserve"> Hong Thuan</w:t>
      </w:r>
      <w:r>
        <w:rPr>
          <w:rFonts w:ascii="Times New Roman" w:hAnsi="Times New Roman" w:cs="Times New Roman"/>
          <w:sz w:val="24"/>
          <w:szCs w:val="24"/>
        </w:rPr>
        <w:t xml:space="preserve"> </w:t>
      </w:r>
    </w:p>
    <w:p w:rsidR="004F5674" w:rsidRDefault="004F5674"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39697A">
      <w:pPr>
        <w:autoSpaceDE w:val="0"/>
        <w:autoSpaceDN w:val="0"/>
        <w:adjustRightInd w:val="0"/>
        <w:spacing w:after="0" w:line="240" w:lineRule="auto"/>
        <w:jc w:val="center"/>
        <w:rPr>
          <w:rFonts w:cs="Arial"/>
          <w:sz w:val="24"/>
          <w:szCs w:val="24"/>
        </w:rPr>
      </w:pPr>
    </w:p>
    <w:p w:rsidR="0039697A" w:rsidRPr="0039697A" w:rsidRDefault="0039697A" w:rsidP="0039697A">
      <w:pPr>
        <w:autoSpaceDE w:val="0"/>
        <w:autoSpaceDN w:val="0"/>
        <w:adjustRightInd w:val="0"/>
        <w:spacing w:after="0" w:line="240" w:lineRule="auto"/>
        <w:jc w:val="center"/>
        <w:rPr>
          <w:rFonts w:cs="Arial"/>
          <w:szCs w:val="20"/>
        </w:rPr>
      </w:pPr>
      <w:r w:rsidRPr="0039697A">
        <w:rPr>
          <w:rFonts w:cs="Arial"/>
          <w:szCs w:val="20"/>
        </w:rPr>
        <w:t>Hanoï – juin 2010</w:t>
      </w:r>
    </w:p>
    <w:p w:rsidR="00AF07B7" w:rsidRDefault="00AF07B7" w:rsidP="004941BC">
      <w:pPr>
        <w:autoSpaceDE w:val="0"/>
        <w:autoSpaceDN w:val="0"/>
        <w:adjustRightInd w:val="0"/>
        <w:spacing w:after="0" w:line="240" w:lineRule="auto"/>
        <w:rPr>
          <w:rFonts w:cs="Arial"/>
          <w:sz w:val="24"/>
          <w:szCs w:val="24"/>
        </w:rPr>
      </w:pPr>
    </w:p>
    <w:p w:rsidR="00AF07B7" w:rsidRDefault="00AF07B7">
      <w:pPr>
        <w:rPr>
          <w:rFonts w:cs="Arial"/>
          <w:sz w:val="24"/>
          <w:szCs w:val="24"/>
        </w:rPr>
      </w:pPr>
      <w:r>
        <w:rPr>
          <w:rFonts w:cs="Arial"/>
          <w:sz w:val="24"/>
          <w:szCs w:val="24"/>
        </w:rPr>
        <w:br w:type="page"/>
      </w:r>
    </w:p>
    <w:p w:rsidR="00AF07B7" w:rsidRDefault="00AF07B7" w:rsidP="004941BC">
      <w:pPr>
        <w:autoSpaceDE w:val="0"/>
        <w:autoSpaceDN w:val="0"/>
        <w:adjustRightInd w:val="0"/>
        <w:spacing w:after="0" w:line="240" w:lineRule="auto"/>
        <w:rPr>
          <w:rFonts w:cs="Arial"/>
          <w:sz w:val="24"/>
          <w:szCs w:val="24"/>
        </w:rPr>
      </w:pPr>
      <w:r>
        <w:rPr>
          <w:rFonts w:cs="Arial"/>
          <w:sz w:val="24"/>
          <w:szCs w:val="24"/>
        </w:rPr>
        <w:lastRenderedPageBreak/>
        <w:t>Table de matière</w:t>
      </w:r>
    </w:p>
    <w:p w:rsidR="00AF07B7" w:rsidRDefault="00AF07B7" w:rsidP="004941BC">
      <w:pPr>
        <w:autoSpaceDE w:val="0"/>
        <w:autoSpaceDN w:val="0"/>
        <w:adjustRightInd w:val="0"/>
        <w:spacing w:after="0" w:line="240" w:lineRule="auto"/>
        <w:rPr>
          <w:rFonts w:cs="Arial"/>
          <w:sz w:val="24"/>
          <w:szCs w:val="24"/>
        </w:rPr>
      </w:pPr>
    </w:p>
    <w:p w:rsidR="007243BD" w:rsidRDefault="00B07C4F">
      <w:pPr>
        <w:pStyle w:val="TOC1"/>
        <w:tabs>
          <w:tab w:val="left" w:pos="400"/>
          <w:tab w:val="right" w:leader="dot" w:pos="9962"/>
        </w:tabs>
        <w:rPr>
          <w:rFonts w:eastAsiaTheme="minorEastAsia" w:cstheme="minorBidi"/>
          <w:b w:val="0"/>
          <w:bCs w:val="0"/>
          <w:caps w:val="0"/>
          <w:noProof/>
          <w:sz w:val="22"/>
          <w:szCs w:val="22"/>
          <w:lang w:val="en-US"/>
        </w:rPr>
      </w:pPr>
      <w:r w:rsidRPr="00B07C4F">
        <w:rPr>
          <w:rFonts w:cs="Arial"/>
          <w:sz w:val="24"/>
          <w:szCs w:val="24"/>
        </w:rPr>
        <w:fldChar w:fldCharType="begin"/>
      </w:r>
      <w:r w:rsidR="00AF07B7">
        <w:rPr>
          <w:rFonts w:cs="Arial"/>
          <w:sz w:val="24"/>
          <w:szCs w:val="24"/>
        </w:rPr>
        <w:instrText xml:space="preserve"> TOC \o "1-5" \h \z \u </w:instrText>
      </w:r>
      <w:r w:rsidRPr="00B07C4F">
        <w:rPr>
          <w:rFonts w:cs="Arial"/>
          <w:sz w:val="24"/>
          <w:szCs w:val="24"/>
        </w:rPr>
        <w:fldChar w:fldCharType="separate"/>
      </w:r>
      <w:hyperlink w:anchor="_Toc265083171" w:history="1">
        <w:r w:rsidR="007243BD" w:rsidRPr="00982ED6">
          <w:rPr>
            <w:rStyle w:val="Hyperlink"/>
            <w:noProof/>
          </w:rPr>
          <w:t>1</w:t>
        </w:r>
        <w:r w:rsidR="007243BD">
          <w:rPr>
            <w:rFonts w:eastAsiaTheme="minorEastAsia" w:cstheme="minorBidi"/>
            <w:b w:val="0"/>
            <w:bCs w:val="0"/>
            <w:caps w:val="0"/>
            <w:noProof/>
            <w:sz w:val="22"/>
            <w:szCs w:val="22"/>
            <w:lang w:val="en-US"/>
          </w:rPr>
          <w:tab/>
        </w:r>
        <w:r w:rsidR="007243BD" w:rsidRPr="00982ED6">
          <w:rPr>
            <w:rStyle w:val="Hyperlink"/>
            <w:noProof/>
          </w:rPr>
          <w:t>Introduction</w:t>
        </w:r>
        <w:r w:rsidR="007243BD">
          <w:rPr>
            <w:noProof/>
            <w:webHidden/>
          </w:rPr>
          <w:tab/>
        </w:r>
        <w:r>
          <w:rPr>
            <w:noProof/>
            <w:webHidden/>
          </w:rPr>
          <w:fldChar w:fldCharType="begin"/>
        </w:r>
        <w:r w:rsidR="007243BD">
          <w:rPr>
            <w:noProof/>
            <w:webHidden/>
          </w:rPr>
          <w:instrText xml:space="preserve"> PAGEREF _Toc265083171 \h </w:instrText>
        </w:r>
        <w:r>
          <w:rPr>
            <w:noProof/>
            <w:webHidden/>
          </w:rPr>
        </w:r>
        <w:r>
          <w:rPr>
            <w:noProof/>
            <w:webHidden/>
          </w:rPr>
          <w:fldChar w:fldCharType="separate"/>
        </w:r>
        <w:r w:rsidR="007243BD">
          <w:rPr>
            <w:noProof/>
            <w:webHidden/>
          </w:rPr>
          <w:t>6</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172" w:history="1">
        <w:r w:rsidR="007243BD" w:rsidRPr="00982ED6">
          <w:rPr>
            <w:rStyle w:val="Hyperlink"/>
            <w:noProof/>
          </w:rPr>
          <w:t>1.1</w:t>
        </w:r>
        <w:r w:rsidR="007243BD">
          <w:rPr>
            <w:rFonts w:eastAsiaTheme="minorEastAsia" w:cstheme="minorBidi"/>
            <w:smallCaps w:val="0"/>
            <w:noProof/>
            <w:sz w:val="22"/>
            <w:szCs w:val="22"/>
            <w:lang w:val="en-US"/>
          </w:rPr>
          <w:tab/>
        </w:r>
        <w:r w:rsidR="007243BD" w:rsidRPr="00982ED6">
          <w:rPr>
            <w:rStyle w:val="Hyperlink"/>
            <w:noProof/>
          </w:rPr>
          <w:t>Le SLAM problème</w:t>
        </w:r>
        <w:r w:rsidR="007243BD">
          <w:rPr>
            <w:noProof/>
            <w:webHidden/>
          </w:rPr>
          <w:tab/>
        </w:r>
        <w:r>
          <w:rPr>
            <w:noProof/>
            <w:webHidden/>
          </w:rPr>
          <w:fldChar w:fldCharType="begin"/>
        </w:r>
        <w:r w:rsidR="007243BD">
          <w:rPr>
            <w:noProof/>
            <w:webHidden/>
          </w:rPr>
          <w:instrText xml:space="preserve"> PAGEREF _Toc265083172 \h </w:instrText>
        </w:r>
        <w:r>
          <w:rPr>
            <w:noProof/>
            <w:webHidden/>
          </w:rPr>
        </w:r>
        <w:r>
          <w:rPr>
            <w:noProof/>
            <w:webHidden/>
          </w:rPr>
          <w:fldChar w:fldCharType="separate"/>
        </w:r>
        <w:r w:rsidR="007243BD">
          <w:rPr>
            <w:noProof/>
            <w:webHidden/>
          </w:rPr>
          <w:t>6</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173" w:history="1">
        <w:r w:rsidR="007243BD" w:rsidRPr="00982ED6">
          <w:rPr>
            <w:rStyle w:val="Hyperlink"/>
            <w:noProof/>
          </w:rPr>
          <w:t>1.2</w:t>
        </w:r>
        <w:r w:rsidR="007243BD">
          <w:rPr>
            <w:rFonts w:eastAsiaTheme="minorEastAsia" w:cstheme="minorBidi"/>
            <w:smallCaps w:val="0"/>
            <w:noProof/>
            <w:sz w:val="22"/>
            <w:szCs w:val="22"/>
            <w:lang w:val="en-US"/>
          </w:rPr>
          <w:tab/>
        </w:r>
        <w:r w:rsidR="007243BD" w:rsidRPr="00982ED6">
          <w:rPr>
            <w:rStyle w:val="Hyperlink"/>
            <w:noProof/>
          </w:rPr>
          <w:t>Taxonomie du SLAM problème</w:t>
        </w:r>
        <w:r w:rsidR="007243BD">
          <w:rPr>
            <w:noProof/>
            <w:webHidden/>
          </w:rPr>
          <w:tab/>
        </w:r>
        <w:r>
          <w:rPr>
            <w:noProof/>
            <w:webHidden/>
          </w:rPr>
          <w:fldChar w:fldCharType="begin"/>
        </w:r>
        <w:r w:rsidR="007243BD">
          <w:rPr>
            <w:noProof/>
            <w:webHidden/>
          </w:rPr>
          <w:instrText xml:space="preserve"> PAGEREF _Toc265083173 \h </w:instrText>
        </w:r>
        <w:r>
          <w:rPr>
            <w:noProof/>
            <w:webHidden/>
          </w:rPr>
        </w:r>
        <w:r>
          <w:rPr>
            <w:noProof/>
            <w:webHidden/>
          </w:rPr>
          <w:fldChar w:fldCharType="separate"/>
        </w:r>
        <w:r w:rsidR="007243BD">
          <w:rPr>
            <w:noProof/>
            <w:webHidden/>
          </w:rPr>
          <w:t>6</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174" w:history="1">
        <w:r w:rsidR="007243BD" w:rsidRPr="00982ED6">
          <w:rPr>
            <w:rStyle w:val="Hyperlink"/>
            <w:noProof/>
          </w:rPr>
          <w:t>1.3</w:t>
        </w:r>
        <w:r w:rsidR="007243BD">
          <w:rPr>
            <w:rFonts w:eastAsiaTheme="minorEastAsia" w:cstheme="minorBidi"/>
            <w:smallCaps w:val="0"/>
            <w:noProof/>
            <w:sz w:val="22"/>
            <w:szCs w:val="22"/>
            <w:lang w:val="en-US"/>
          </w:rPr>
          <w:tab/>
        </w:r>
        <w:r w:rsidR="007243BD" w:rsidRPr="00982ED6">
          <w:rPr>
            <w:rStyle w:val="Hyperlink"/>
            <w:noProof/>
          </w:rPr>
          <w:t>Le SLAM visuel</w:t>
        </w:r>
        <w:r w:rsidR="007243BD">
          <w:rPr>
            <w:noProof/>
            <w:webHidden/>
          </w:rPr>
          <w:tab/>
        </w:r>
        <w:r>
          <w:rPr>
            <w:noProof/>
            <w:webHidden/>
          </w:rPr>
          <w:fldChar w:fldCharType="begin"/>
        </w:r>
        <w:r w:rsidR="007243BD">
          <w:rPr>
            <w:noProof/>
            <w:webHidden/>
          </w:rPr>
          <w:instrText xml:space="preserve"> PAGEREF _Toc265083174 \h </w:instrText>
        </w:r>
        <w:r>
          <w:rPr>
            <w:noProof/>
            <w:webHidden/>
          </w:rPr>
        </w:r>
        <w:r>
          <w:rPr>
            <w:noProof/>
            <w:webHidden/>
          </w:rPr>
          <w:fldChar w:fldCharType="separate"/>
        </w:r>
        <w:r w:rsidR="007243BD">
          <w:rPr>
            <w:noProof/>
            <w:webHidden/>
          </w:rPr>
          <w:t>7</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175" w:history="1">
        <w:r w:rsidR="007243BD" w:rsidRPr="00982ED6">
          <w:rPr>
            <w:rStyle w:val="Hyperlink"/>
            <w:noProof/>
          </w:rPr>
          <w:t>1.4</w:t>
        </w:r>
        <w:r w:rsidR="007243BD">
          <w:rPr>
            <w:rFonts w:eastAsiaTheme="minorEastAsia" w:cstheme="minorBidi"/>
            <w:smallCaps w:val="0"/>
            <w:noProof/>
            <w:sz w:val="22"/>
            <w:szCs w:val="22"/>
            <w:lang w:val="en-US"/>
          </w:rPr>
          <w:tab/>
        </w:r>
        <w:r w:rsidR="007243BD" w:rsidRPr="00982ED6">
          <w:rPr>
            <w:rStyle w:val="Hyperlink"/>
            <w:noProof/>
          </w:rPr>
          <w:t>Le travail de TPE</w:t>
        </w:r>
        <w:r w:rsidR="007243BD">
          <w:rPr>
            <w:noProof/>
            <w:webHidden/>
          </w:rPr>
          <w:tab/>
        </w:r>
        <w:r>
          <w:rPr>
            <w:noProof/>
            <w:webHidden/>
          </w:rPr>
          <w:fldChar w:fldCharType="begin"/>
        </w:r>
        <w:r w:rsidR="007243BD">
          <w:rPr>
            <w:noProof/>
            <w:webHidden/>
          </w:rPr>
          <w:instrText xml:space="preserve"> PAGEREF _Toc265083175 \h </w:instrText>
        </w:r>
        <w:r>
          <w:rPr>
            <w:noProof/>
            <w:webHidden/>
          </w:rPr>
        </w:r>
        <w:r>
          <w:rPr>
            <w:noProof/>
            <w:webHidden/>
          </w:rPr>
          <w:fldChar w:fldCharType="separate"/>
        </w:r>
        <w:r w:rsidR="007243BD">
          <w:rPr>
            <w:noProof/>
            <w:webHidden/>
          </w:rPr>
          <w:t>7</w:t>
        </w:r>
        <w:r>
          <w:rPr>
            <w:noProof/>
            <w:webHidden/>
          </w:rPr>
          <w:fldChar w:fldCharType="end"/>
        </w:r>
      </w:hyperlink>
    </w:p>
    <w:p w:rsidR="007243BD" w:rsidRDefault="00B07C4F">
      <w:pPr>
        <w:pStyle w:val="TOC1"/>
        <w:tabs>
          <w:tab w:val="left" w:pos="400"/>
          <w:tab w:val="right" w:leader="dot" w:pos="9962"/>
        </w:tabs>
        <w:rPr>
          <w:rFonts w:eastAsiaTheme="minorEastAsia" w:cstheme="minorBidi"/>
          <w:b w:val="0"/>
          <w:bCs w:val="0"/>
          <w:caps w:val="0"/>
          <w:noProof/>
          <w:sz w:val="22"/>
          <w:szCs w:val="22"/>
          <w:lang w:val="en-US"/>
        </w:rPr>
      </w:pPr>
      <w:hyperlink w:anchor="_Toc265083176" w:history="1">
        <w:r w:rsidR="007243BD" w:rsidRPr="00982ED6">
          <w:rPr>
            <w:rStyle w:val="Hyperlink"/>
            <w:noProof/>
          </w:rPr>
          <w:t>2</w:t>
        </w:r>
        <w:r w:rsidR="007243BD">
          <w:rPr>
            <w:rFonts w:eastAsiaTheme="minorEastAsia" w:cstheme="minorBidi"/>
            <w:b w:val="0"/>
            <w:bCs w:val="0"/>
            <w:caps w:val="0"/>
            <w:noProof/>
            <w:sz w:val="22"/>
            <w:szCs w:val="22"/>
            <w:lang w:val="en-US"/>
          </w:rPr>
          <w:tab/>
        </w:r>
        <w:r w:rsidR="007243BD" w:rsidRPr="00982ED6">
          <w:rPr>
            <w:rStyle w:val="Hyperlink"/>
            <w:noProof/>
          </w:rPr>
          <w:t>L'état de l'art</w:t>
        </w:r>
        <w:r w:rsidR="007243BD">
          <w:rPr>
            <w:noProof/>
            <w:webHidden/>
          </w:rPr>
          <w:tab/>
        </w:r>
        <w:r>
          <w:rPr>
            <w:noProof/>
            <w:webHidden/>
          </w:rPr>
          <w:fldChar w:fldCharType="begin"/>
        </w:r>
        <w:r w:rsidR="007243BD">
          <w:rPr>
            <w:noProof/>
            <w:webHidden/>
          </w:rPr>
          <w:instrText xml:space="preserve"> PAGEREF _Toc265083176 \h </w:instrText>
        </w:r>
        <w:r>
          <w:rPr>
            <w:noProof/>
            <w:webHidden/>
          </w:rPr>
        </w:r>
        <w:r>
          <w:rPr>
            <w:noProof/>
            <w:webHidden/>
          </w:rPr>
          <w:fldChar w:fldCharType="separate"/>
        </w:r>
        <w:r w:rsidR="007243BD">
          <w:rPr>
            <w:noProof/>
            <w:webHidden/>
          </w:rPr>
          <w:t>8</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177" w:history="1">
        <w:r w:rsidR="007243BD" w:rsidRPr="00982ED6">
          <w:rPr>
            <w:rStyle w:val="Hyperlink"/>
            <w:noProof/>
          </w:rPr>
          <w:t>2.1</w:t>
        </w:r>
        <w:r w:rsidR="007243BD">
          <w:rPr>
            <w:rFonts w:eastAsiaTheme="minorEastAsia" w:cstheme="minorBidi"/>
            <w:smallCaps w:val="0"/>
            <w:noProof/>
            <w:sz w:val="22"/>
            <w:szCs w:val="22"/>
            <w:lang w:val="en-US"/>
          </w:rPr>
          <w:tab/>
        </w:r>
        <w:r w:rsidR="007243BD" w:rsidRPr="00982ED6">
          <w:rPr>
            <w:rStyle w:val="Hyperlink"/>
            <w:noProof/>
          </w:rPr>
          <w:t>Des approches pour le problème SLAM</w:t>
        </w:r>
        <w:r w:rsidR="007243BD">
          <w:rPr>
            <w:noProof/>
            <w:webHidden/>
          </w:rPr>
          <w:tab/>
        </w:r>
        <w:r>
          <w:rPr>
            <w:noProof/>
            <w:webHidden/>
          </w:rPr>
          <w:fldChar w:fldCharType="begin"/>
        </w:r>
        <w:r w:rsidR="007243BD">
          <w:rPr>
            <w:noProof/>
            <w:webHidden/>
          </w:rPr>
          <w:instrText xml:space="preserve"> PAGEREF _Toc265083177 \h </w:instrText>
        </w:r>
        <w:r>
          <w:rPr>
            <w:noProof/>
            <w:webHidden/>
          </w:rPr>
        </w:r>
        <w:r>
          <w:rPr>
            <w:noProof/>
            <w:webHidden/>
          </w:rPr>
          <w:fldChar w:fldCharType="separate"/>
        </w:r>
        <w:r w:rsidR="007243BD">
          <w:rPr>
            <w:noProof/>
            <w:webHidden/>
          </w:rPr>
          <w:t>8</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178" w:history="1">
        <w:r w:rsidR="007243BD" w:rsidRPr="00982ED6">
          <w:rPr>
            <w:rStyle w:val="Hyperlink"/>
            <w:noProof/>
          </w:rPr>
          <w:t>2.2</w:t>
        </w:r>
        <w:r w:rsidR="007243BD">
          <w:rPr>
            <w:rFonts w:eastAsiaTheme="minorEastAsia" w:cstheme="minorBidi"/>
            <w:smallCaps w:val="0"/>
            <w:noProof/>
            <w:sz w:val="22"/>
            <w:szCs w:val="22"/>
            <w:lang w:val="en-US"/>
          </w:rPr>
          <w:tab/>
        </w:r>
        <w:r w:rsidR="007243BD" w:rsidRPr="00982ED6">
          <w:rPr>
            <w:rStyle w:val="Hyperlink"/>
            <w:noProof/>
          </w:rPr>
          <w:t>Les méthodes probabilistes</w:t>
        </w:r>
        <w:r w:rsidR="007243BD">
          <w:rPr>
            <w:noProof/>
            <w:webHidden/>
          </w:rPr>
          <w:tab/>
        </w:r>
        <w:r>
          <w:rPr>
            <w:noProof/>
            <w:webHidden/>
          </w:rPr>
          <w:fldChar w:fldCharType="begin"/>
        </w:r>
        <w:r w:rsidR="007243BD">
          <w:rPr>
            <w:noProof/>
            <w:webHidden/>
          </w:rPr>
          <w:instrText xml:space="preserve"> PAGEREF _Toc265083178 \h </w:instrText>
        </w:r>
        <w:r>
          <w:rPr>
            <w:noProof/>
            <w:webHidden/>
          </w:rPr>
        </w:r>
        <w:r>
          <w:rPr>
            <w:noProof/>
            <w:webHidden/>
          </w:rPr>
          <w:fldChar w:fldCharType="separate"/>
        </w:r>
        <w:r w:rsidR="007243BD">
          <w:rPr>
            <w:noProof/>
            <w:webHidden/>
          </w:rPr>
          <w:t>8</w:t>
        </w:r>
        <w:r>
          <w:rPr>
            <w:noProof/>
            <w:webHidden/>
          </w:rPr>
          <w:fldChar w:fldCharType="end"/>
        </w:r>
      </w:hyperlink>
    </w:p>
    <w:p w:rsidR="007243BD" w:rsidRDefault="00B07C4F">
      <w:pPr>
        <w:pStyle w:val="TOC3"/>
        <w:tabs>
          <w:tab w:val="left" w:pos="1000"/>
          <w:tab w:val="right" w:leader="dot" w:pos="9962"/>
        </w:tabs>
        <w:rPr>
          <w:rFonts w:eastAsiaTheme="minorEastAsia" w:cstheme="minorBidi"/>
          <w:i w:val="0"/>
          <w:iCs w:val="0"/>
          <w:noProof/>
          <w:sz w:val="22"/>
          <w:szCs w:val="22"/>
          <w:lang w:val="en-US"/>
        </w:rPr>
      </w:pPr>
      <w:hyperlink w:anchor="_Toc265083179" w:history="1">
        <w:r w:rsidR="007243BD" w:rsidRPr="00982ED6">
          <w:rPr>
            <w:rStyle w:val="Hyperlink"/>
            <w:rFonts w:ascii="Arial" w:hAnsi="Arial" w:cs="Arial"/>
            <w:noProof/>
          </w:rPr>
          <w:t>2.2.1</w:t>
        </w:r>
        <w:r w:rsidR="007243BD">
          <w:rPr>
            <w:rFonts w:eastAsiaTheme="minorEastAsia" w:cstheme="minorBidi"/>
            <w:i w:val="0"/>
            <w:iCs w:val="0"/>
            <w:noProof/>
            <w:sz w:val="22"/>
            <w:szCs w:val="22"/>
            <w:lang w:val="en-US"/>
          </w:rPr>
          <w:tab/>
        </w:r>
        <w:r w:rsidR="007243BD" w:rsidRPr="00982ED6">
          <w:rPr>
            <w:rStyle w:val="Hyperlink"/>
            <w:rFonts w:ascii="Arial" w:hAnsi="Arial" w:cs="Arial"/>
            <w:noProof/>
          </w:rPr>
          <w:t>EKF - Extended Kalma Filters</w:t>
        </w:r>
        <w:r w:rsidR="007243BD">
          <w:rPr>
            <w:noProof/>
            <w:webHidden/>
          </w:rPr>
          <w:tab/>
        </w:r>
        <w:r>
          <w:rPr>
            <w:noProof/>
            <w:webHidden/>
          </w:rPr>
          <w:fldChar w:fldCharType="begin"/>
        </w:r>
        <w:r w:rsidR="007243BD">
          <w:rPr>
            <w:noProof/>
            <w:webHidden/>
          </w:rPr>
          <w:instrText xml:space="preserve"> PAGEREF _Toc265083179 \h </w:instrText>
        </w:r>
        <w:r>
          <w:rPr>
            <w:noProof/>
            <w:webHidden/>
          </w:rPr>
        </w:r>
        <w:r>
          <w:rPr>
            <w:noProof/>
            <w:webHidden/>
          </w:rPr>
          <w:fldChar w:fldCharType="separate"/>
        </w:r>
        <w:r w:rsidR="007243BD">
          <w:rPr>
            <w:noProof/>
            <w:webHidden/>
          </w:rPr>
          <w:t>8</w:t>
        </w:r>
        <w:r>
          <w:rPr>
            <w:noProof/>
            <w:webHidden/>
          </w:rPr>
          <w:fldChar w:fldCharType="end"/>
        </w:r>
      </w:hyperlink>
    </w:p>
    <w:p w:rsidR="007243BD" w:rsidRDefault="00B07C4F">
      <w:pPr>
        <w:pStyle w:val="TOC3"/>
        <w:tabs>
          <w:tab w:val="left" w:pos="1000"/>
          <w:tab w:val="right" w:leader="dot" w:pos="9962"/>
        </w:tabs>
        <w:rPr>
          <w:rFonts w:eastAsiaTheme="minorEastAsia" w:cstheme="minorBidi"/>
          <w:i w:val="0"/>
          <w:iCs w:val="0"/>
          <w:noProof/>
          <w:sz w:val="22"/>
          <w:szCs w:val="22"/>
          <w:lang w:val="en-US"/>
        </w:rPr>
      </w:pPr>
      <w:hyperlink w:anchor="_Toc265083180" w:history="1">
        <w:r w:rsidR="007243BD" w:rsidRPr="00982ED6">
          <w:rPr>
            <w:rStyle w:val="Hyperlink"/>
            <w:rFonts w:ascii="Arial" w:hAnsi="Arial" w:cs="Arial"/>
            <w:noProof/>
          </w:rPr>
          <w:t>2.2.2</w:t>
        </w:r>
        <w:r w:rsidR="007243BD">
          <w:rPr>
            <w:rFonts w:eastAsiaTheme="minorEastAsia" w:cstheme="minorBidi"/>
            <w:i w:val="0"/>
            <w:iCs w:val="0"/>
            <w:noProof/>
            <w:sz w:val="22"/>
            <w:szCs w:val="22"/>
            <w:lang w:val="en-US"/>
          </w:rPr>
          <w:tab/>
        </w:r>
        <w:r w:rsidR="007243BD" w:rsidRPr="00982ED6">
          <w:rPr>
            <w:rStyle w:val="Hyperlink"/>
            <w:rFonts w:ascii="Arial" w:hAnsi="Arial" w:cs="Arial"/>
            <w:noProof/>
          </w:rPr>
          <w:t>Inférence de Bayes</w:t>
        </w:r>
        <w:r w:rsidR="007243BD">
          <w:rPr>
            <w:noProof/>
            <w:webHidden/>
          </w:rPr>
          <w:tab/>
        </w:r>
        <w:r>
          <w:rPr>
            <w:noProof/>
            <w:webHidden/>
          </w:rPr>
          <w:fldChar w:fldCharType="begin"/>
        </w:r>
        <w:r w:rsidR="007243BD">
          <w:rPr>
            <w:noProof/>
            <w:webHidden/>
          </w:rPr>
          <w:instrText xml:space="preserve"> PAGEREF _Toc265083180 \h </w:instrText>
        </w:r>
        <w:r>
          <w:rPr>
            <w:noProof/>
            <w:webHidden/>
          </w:rPr>
        </w:r>
        <w:r>
          <w:rPr>
            <w:noProof/>
            <w:webHidden/>
          </w:rPr>
          <w:fldChar w:fldCharType="separate"/>
        </w:r>
        <w:r w:rsidR="007243BD">
          <w:rPr>
            <w:noProof/>
            <w:webHidden/>
          </w:rPr>
          <w:t>8</w:t>
        </w:r>
        <w:r>
          <w:rPr>
            <w:noProof/>
            <w:webHidden/>
          </w:rPr>
          <w:fldChar w:fldCharType="end"/>
        </w:r>
      </w:hyperlink>
    </w:p>
    <w:p w:rsidR="007243BD" w:rsidRDefault="00B07C4F">
      <w:pPr>
        <w:pStyle w:val="TOC3"/>
        <w:tabs>
          <w:tab w:val="left" w:pos="1000"/>
          <w:tab w:val="right" w:leader="dot" w:pos="9962"/>
        </w:tabs>
        <w:rPr>
          <w:rFonts w:eastAsiaTheme="minorEastAsia" w:cstheme="minorBidi"/>
          <w:i w:val="0"/>
          <w:iCs w:val="0"/>
          <w:noProof/>
          <w:sz w:val="22"/>
          <w:szCs w:val="22"/>
          <w:lang w:val="en-US"/>
        </w:rPr>
      </w:pPr>
      <w:hyperlink w:anchor="_Toc265083181" w:history="1">
        <w:r w:rsidR="007243BD" w:rsidRPr="00982ED6">
          <w:rPr>
            <w:rStyle w:val="Hyperlink"/>
            <w:rFonts w:ascii="Arial" w:hAnsi="Arial" w:cs="Arial"/>
            <w:noProof/>
          </w:rPr>
          <w:t>2.2.3</w:t>
        </w:r>
        <w:r w:rsidR="007243BD">
          <w:rPr>
            <w:rFonts w:eastAsiaTheme="minorEastAsia" w:cstheme="minorBidi"/>
            <w:i w:val="0"/>
            <w:iCs w:val="0"/>
            <w:noProof/>
            <w:sz w:val="22"/>
            <w:szCs w:val="22"/>
            <w:lang w:val="en-US"/>
          </w:rPr>
          <w:tab/>
        </w:r>
        <w:r w:rsidR="007243BD" w:rsidRPr="00982ED6">
          <w:rPr>
            <w:rStyle w:val="Hyperlink"/>
            <w:rFonts w:ascii="Arial" w:hAnsi="Arial" w:cs="Arial"/>
            <w:noProof/>
          </w:rPr>
          <w:t>EM (Estimation et maximisation)</w:t>
        </w:r>
        <w:r w:rsidR="007243BD">
          <w:rPr>
            <w:noProof/>
            <w:webHidden/>
          </w:rPr>
          <w:tab/>
        </w:r>
        <w:r>
          <w:rPr>
            <w:noProof/>
            <w:webHidden/>
          </w:rPr>
          <w:fldChar w:fldCharType="begin"/>
        </w:r>
        <w:r w:rsidR="007243BD">
          <w:rPr>
            <w:noProof/>
            <w:webHidden/>
          </w:rPr>
          <w:instrText xml:space="preserve"> PAGEREF _Toc265083181 \h </w:instrText>
        </w:r>
        <w:r>
          <w:rPr>
            <w:noProof/>
            <w:webHidden/>
          </w:rPr>
        </w:r>
        <w:r>
          <w:rPr>
            <w:noProof/>
            <w:webHidden/>
          </w:rPr>
          <w:fldChar w:fldCharType="separate"/>
        </w:r>
        <w:r w:rsidR="007243BD">
          <w:rPr>
            <w:noProof/>
            <w:webHidden/>
          </w:rPr>
          <w:t>8</w:t>
        </w:r>
        <w:r>
          <w:rPr>
            <w:noProof/>
            <w:webHidden/>
          </w:rPr>
          <w:fldChar w:fldCharType="end"/>
        </w:r>
      </w:hyperlink>
    </w:p>
    <w:p w:rsidR="007243BD" w:rsidRDefault="00B07C4F">
      <w:pPr>
        <w:pStyle w:val="TOC3"/>
        <w:tabs>
          <w:tab w:val="left" w:pos="1000"/>
          <w:tab w:val="right" w:leader="dot" w:pos="9962"/>
        </w:tabs>
        <w:rPr>
          <w:rFonts w:eastAsiaTheme="minorEastAsia" w:cstheme="minorBidi"/>
          <w:i w:val="0"/>
          <w:iCs w:val="0"/>
          <w:noProof/>
          <w:sz w:val="22"/>
          <w:szCs w:val="22"/>
          <w:lang w:val="en-US"/>
        </w:rPr>
      </w:pPr>
      <w:hyperlink w:anchor="_Toc265083182" w:history="1">
        <w:r w:rsidR="007243BD" w:rsidRPr="00982ED6">
          <w:rPr>
            <w:rStyle w:val="Hyperlink"/>
            <w:rFonts w:ascii="Arial" w:hAnsi="Arial" w:cs="Arial"/>
            <w:noProof/>
          </w:rPr>
          <w:t>2.2.4</w:t>
        </w:r>
        <w:r w:rsidR="007243BD">
          <w:rPr>
            <w:rFonts w:eastAsiaTheme="minorEastAsia" w:cstheme="minorBidi"/>
            <w:i w:val="0"/>
            <w:iCs w:val="0"/>
            <w:noProof/>
            <w:sz w:val="22"/>
            <w:szCs w:val="22"/>
            <w:lang w:val="en-US"/>
          </w:rPr>
          <w:tab/>
        </w:r>
        <w:r w:rsidR="007243BD" w:rsidRPr="00982ED6">
          <w:rPr>
            <w:rStyle w:val="Hyperlink"/>
            <w:rFonts w:ascii="Arial" w:hAnsi="Arial" w:cs="Arial"/>
            <w:noProof/>
          </w:rPr>
          <w:t>Relaxation et « Multilevel Relaxation »</w:t>
        </w:r>
        <w:r w:rsidR="007243BD">
          <w:rPr>
            <w:noProof/>
            <w:webHidden/>
          </w:rPr>
          <w:tab/>
        </w:r>
        <w:r>
          <w:rPr>
            <w:noProof/>
            <w:webHidden/>
          </w:rPr>
          <w:fldChar w:fldCharType="begin"/>
        </w:r>
        <w:r w:rsidR="007243BD">
          <w:rPr>
            <w:noProof/>
            <w:webHidden/>
          </w:rPr>
          <w:instrText xml:space="preserve"> PAGEREF _Toc265083182 \h </w:instrText>
        </w:r>
        <w:r>
          <w:rPr>
            <w:noProof/>
            <w:webHidden/>
          </w:rPr>
        </w:r>
        <w:r>
          <w:rPr>
            <w:noProof/>
            <w:webHidden/>
          </w:rPr>
          <w:fldChar w:fldCharType="separate"/>
        </w:r>
        <w:r w:rsidR="007243BD">
          <w:rPr>
            <w:noProof/>
            <w:webHidden/>
          </w:rPr>
          <w:t>8</w:t>
        </w:r>
        <w:r>
          <w:rPr>
            <w:noProof/>
            <w:webHidden/>
          </w:rPr>
          <w:fldChar w:fldCharType="end"/>
        </w:r>
      </w:hyperlink>
    </w:p>
    <w:p w:rsidR="007243BD" w:rsidRDefault="00B07C4F">
      <w:pPr>
        <w:pStyle w:val="TOC3"/>
        <w:tabs>
          <w:tab w:val="left" w:pos="1000"/>
          <w:tab w:val="right" w:leader="dot" w:pos="9962"/>
        </w:tabs>
        <w:rPr>
          <w:rFonts w:eastAsiaTheme="minorEastAsia" w:cstheme="minorBidi"/>
          <w:i w:val="0"/>
          <w:iCs w:val="0"/>
          <w:noProof/>
          <w:sz w:val="22"/>
          <w:szCs w:val="22"/>
          <w:lang w:val="en-US"/>
        </w:rPr>
      </w:pPr>
      <w:hyperlink w:anchor="_Toc265083183" w:history="1">
        <w:r w:rsidR="007243BD" w:rsidRPr="00982ED6">
          <w:rPr>
            <w:rStyle w:val="Hyperlink"/>
            <w:rFonts w:ascii="Arial" w:hAnsi="Arial" w:cs="Arial"/>
            <w:noProof/>
          </w:rPr>
          <w:t>2.2.5</w:t>
        </w:r>
        <w:r w:rsidR="007243BD">
          <w:rPr>
            <w:rFonts w:eastAsiaTheme="minorEastAsia" w:cstheme="minorBidi"/>
            <w:i w:val="0"/>
            <w:iCs w:val="0"/>
            <w:noProof/>
            <w:sz w:val="22"/>
            <w:szCs w:val="22"/>
            <w:lang w:val="en-US"/>
          </w:rPr>
          <w:tab/>
        </w:r>
        <w:r w:rsidR="007243BD" w:rsidRPr="00982ED6">
          <w:rPr>
            <w:rStyle w:val="Hyperlink"/>
            <w:rFonts w:ascii="Arial" w:hAnsi="Arial" w:cs="Arial"/>
            <w:noProof/>
          </w:rPr>
          <w:t>Filtreur de particule</w:t>
        </w:r>
        <w:r w:rsidR="007243BD">
          <w:rPr>
            <w:noProof/>
            <w:webHidden/>
          </w:rPr>
          <w:tab/>
        </w:r>
        <w:r>
          <w:rPr>
            <w:noProof/>
            <w:webHidden/>
          </w:rPr>
          <w:fldChar w:fldCharType="begin"/>
        </w:r>
        <w:r w:rsidR="007243BD">
          <w:rPr>
            <w:noProof/>
            <w:webHidden/>
          </w:rPr>
          <w:instrText xml:space="preserve"> PAGEREF _Toc265083183 \h </w:instrText>
        </w:r>
        <w:r>
          <w:rPr>
            <w:noProof/>
            <w:webHidden/>
          </w:rPr>
        </w:r>
        <w:r>
          <w:rPr>
            <w:noProof/>
            <w:webHidden/>
          </w:rPr>
          <w:fldChar w:fldCharType="separate"/>
        </w:r>
        <w:r w:rsidR="007243BD">
          <w:rPr>
            <w:noProof/>
            <w:webHidden/>
          </w:rPr>
          <w:t>9</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184" w:history="1">
        <w:r w:rsidR="007243BD" w:rsidRPr="00982ED6">
          <w:rPr>
            <w:rStyle w:val="Hyperlink"/>
            <w:noProof/>
          </w:rPr>
          <w:t>2.3</w:t>
        </w:r>
        <w:r w:rsidR="007243BD">
          <w:rPr>
            <w:rFonts w:eastAsiaTheme="minorEastAsia" w:cstheme="minorBidi"/>
            <w:smallCaps w:val="0"/>
            <w:noProof/>
            <w:sz w:val="22"/>
            <w:szCs w:val="22"/>
            <w:lang w:val="en-US"/>
          </w:rPr>
          <w:tab/>
        </w:r>
        <w:r w:rsidR="007243BD" w:rsidRPr="00982ED6">
          <w:rPr>
            <w:rStyle w:val="Hyperlink"/>
            <w:noProof/>
          </w:rPr>
          <w:t>SLAM visuel</w:t>
        </w:r>
        <w:r w:rsidR="007243BD">
          <w:rPr>
            <w:noProof/>
            <w:webHidden/>
          </w:rPr>
          <w:tab/>
        </w:r>
        <w:r>
          <w:rPr>
            <w:noProof/>
            <w:webHidden/>
          </w:rPr>
          <w:fldChar w:fldCharType="begin"/>
        </w:r>
        <w:r w:rsidR="007243BD">
          <w:rPr>
            <w:noProof/>
            <w:webHidden/>
          </w:rPr>
          <w:instrText xml:space="preserve"> PAGEREF _Toc265083184 \h </w:instrText>
        </w:r>
        <w:r>
          <w:rPr>
            <w:noProof/>
            <w:webHidden/>
          </w:rPr>
        </w:r>
        <w:r>
          <w:rPr>
            <w:noProof/>
            <w:webHidden/>
          </w:rPr>
          <w:fldChar w:fldCharType="separate"/>
        </w:r>
        <w:r w:rsidR="007243BD">
          <w:rPr>
            <w:noProof/>
            <w:webHidden/>
          </w:rPr>
          <w:t>10</w:t>
        </w:r>
        <w:r>
          <w:rPr>
            <w:noProof/>
            <w:webHidden/>
          </w:rPr>
          <w:fldChar w:fldCharType="end"/>
        </w:r>
      </w:hyperlink>
    </w:p>
    <w:p w:rsidR="007243BD" w:rsidRDefault="00B07C4F">
      <w:pPr>
        <w:pStyle w:val="TOC3"/>
        <w:tabs>
          <w:tab w:val="left" w:pos="1200"/>
          <w:tab w:val="right" w:leader="dot" w:pos="9962"/>
        </w:tabs>
        <w:rPr>
          <w:rFonts w:eastAsiaTheme="minorEastAsia" w:cstheme="minorBidi"/>
          <w:i w:val="0"/>
          <w:iCs w:val="0"/>
          <w:noProof/>
          <w:sz w:val="22"/>
          <w:szCs w:val="22"/>
          <w:lang w:val="en-US"/>
        </w:rPr>
      </w:pPr>
      <w:hyperlink w:anchor="_Toc265083185" w:history="1">
        <w:r w:rsidR="007243BD" w:rsidRPr="00982ED6">
          <w:rPr>
            <w:rStyle w:val="Hyperlink"/>
            <w:noProof/>
          </w:rPr>
          <w:t>2.3.1</w:t>
        </w:r>
        <w:r w:rsidR="007243BD">
          <w:rPr>
            <w:rFonts w:eastAsiaTheme="minorEastAsia" w:cstheme="minorBidi"/>
            <w:i w:val="0"/>
            <w:iCs w:val="0"/>
            <w:noProof/>
            <w:sz w:val="22"/>
            <w:szCs w:val="22"/>
            <w:lang w:val="en-US"/>
          </w:rPr>
          <w:tab/>
        </w:r>
        <w:r w:rsidR="007243BD" w:rsidRPr="00982ED6">
          <w:rPr>
            <w:rStyle w:val="Hyperlink"/>
            <w:noProof/>
          </w:rPr>
          <w:t>Point d’intérêt</w:t>
        </w:r>
        <w:r w:rsidR="007243BD">
          <w:rPr>
            <w:noProof/>
            <w:webHidden/>
          </w:rPr>
          <w:tab/>
        </w:r>
        <w:r>
          <w:rPr>
            <w:noProof/>
            <w:webHidden/>
          </w:rPr>
          <w:fldChar w:fldCharType="begin"/>
        </w:r>
        <w:r w:rsidR="007243BD">
          <w:rPr>
            <w:noProof/>
            <w:webHidden/>
          </w:rPr>
          <w:instrText xml:space="preserve"> PAGEREF _Toc265083185 \h </w:instrText>
        </w:r>
        <w:r>
          <w:rPr>
            <w:noProof/>
            <w:webHidden/>
          </w:rPr>
        </w:r>
        <w:r>
          <w:rPr>
            <w:noProof/>
            <w:webHidden/>
          </w:rPr>
          <w:fldChar w:fldCharType="separate"/>
        </w:r>
        <w:r w:rsidR="007243BD">
          <w:rPr>
            <w:noProof/>
            <w:webHidden/>
          </w:rPr>
          <w:t>10</w:t>
        </w:r>
        <w:r>
          <w:rPr>
            <w:noProof/>
            <w:webHidden/>
          </w:rPr>
          <w:fldChar w:fldCharType="end"/>
        </w:r>
      </w:hyperlink>
    </w:p>
    <w:p w:rsidR="007243BD" w:rsidRDefault="00B07C4F">
      <w:pPr>
        <w:pStyle w:val="TOC4"/>
        <w:tabs>
          <w:tab w:val="left" w:pos="1400"/>
          <w:tab w:val="right" w:leader="dot" w:pos="9962"/>
        </w:tabs>
        <w:rPr>
          <w:rFonts w:eastAsiaTheme="minorEastAsia" w:cstheme="minorBidi"/>
          <w:noProof/>
          <w:sz w:val="22"/>
          <w:szCs w:val="22"/>
          <w:lang w:val="en-US"/>
        </w:rPr>
      </w:pPr>
      <w:hyperlink w:anchor="_Toc265083186" w:history="1">
        <w:r w:rsidR="007243BD" w:rsidRPr="00982ED6">
          <w:rPr>
            <w:rStyle w:val="Hyperlink"/>
            <w:noProof/>
          </w:rPr>
          <w:t>2.3.1.1</w:t>
        </w:r>
        <w:r w:rsidR="007243BD">
          <w:rPr>
            <w:rFonts w:eastAsiaTheme="minorEastAsia" w:cstheme="minorBidi"/>
            <w:noProof/>
            <w:sz w:val="22"/>
            <w:szCs w:val="22"/>
            <w:lang w:val="en-US"/>
          </w:rPr>
          <w:tab/>
        </w:r>
        <w:r w:rsidR="007243BD" w:rsidRPr="00982ED6">
          <w:rPr>
            <w:rStyle w:val="Hyperlink"/>
            <w:noProof/>
          </w:rPr>
          <w:t>Coin de Harris</w:t>
        </w:r>
        <w:r w:rsidR="007243BD">
          <w:rPr>
            <w:noProof/>
            <w:webHidden/>
          </w:rPr>
          <w:tab/>
        </w:r>
        <w:r>
          <w:rPr>
            <w:noProof/>
            <w:webHidden/>
          </w:rPr>
          <w:fldChar w:fldCharType="begin"/>
        </w:r>
        <w:r w:rsidR="007243BD">
          <w:rPr>
            <w:noProof/>
            <w:webHidden/>
          </w:rPr>
          <w:instrText xml:space="preserve"> PAGEREF _Toc265083186 \h </w:instrText>
        </w:r>
        <w:r>
          <w:rPr>
            <w:noProof/>
            <w:webHidden/>
          </w:rPr>
        </w:r>
        <w:r>
          <w:rPr>
            <w:noProof/>
            <w:webHidden/>
          </w:rPr>
          <w:fldChar w:fldCharType="separate"/>
        </w:r>
        <w:r w:rsidR="007243BD">
          <w:rPr>
            <w:noProof/>
            <w:webHidden/>
          </w:rPr>
          <w:t>10</w:t>
        </w:r>
        <w:r>
          <w:rPr>
            <w:noProof/>
            <w:webHidden/>
          </w:rPr>
          <w:fldChar w:fldCharType="end"/>
        </w:r>
      </w:hyperlink>
    </w:p>
    <w:p w:rsidR="007243BD" w:rsidRDefault="00B07C4F">
      <w:pPr>
        <w:pStyle w:val="TOC4"/>
        <w:tabs>
          <w:tab w:val="left" w:pos="1400"/>
          <w:tab w:val="right" w:leader="dot" w:pos="9962"/>
        </w:tabs>
        <w:rPr>
          <w:rFonts w:eastAsiaTheme="minorEastAsia" w:cstheme="minorBidi"/>
          <w:noProof/>
          <w:sz w:val="22"/>
          <w:szCs w:val="22"/>
          <w:lang w:val="en-US"/>
        </w:rPr>
      </w:pPr>
      <w:hyperlink w:anchor="_Toc265083187" w:history="1">
        <w:r w:rsidR="007243BD" w:rsidRPr="00982ED6">
          <w:rPr>
            <w:rStyle w:val="Hyperlink"/>
            <w:noProof/>
          </w:rPr>
          <w:t>2.3.1.2</w:t>
        </w:r>
        <w:r w:rsidR="007243BD">
          <w:rPr>
            <w:rFonts w:eastAsiaTheme="minorEastAsia" w:cstheme="minorBidi"/>
            <w:noProof/>
            <w:sz w:val="22"/>
            <w:szCs w:val="22"/>
            <w:lang w:val="en-US"/>
          </w:rPr>
          <w:tab/>
        </w:r>
        <w:r w:rsidR="007243BD" w:rsidRPr="00982ED6">
          <w:rPr>
            <w:rStyle w:val="Hyperlink"/>
            <w:noProof/>
          </w:rPr>
          <w:t>SIFT - Scale-invariant feature transform</w:t>
        </w:r>
        <w:r w:rsidR="007243BD">
          <w:rPr>
            <w:noProof/>
            <w:webHidden/>
          </w:rPr>
          <w:tab/>
        </w:r>
        <w:r>
          <w:rPr>
            <w:noProof/>
            <w:webHidden/>
          </w:rPr>
          <w:fldChar w:fldCharType="begin"/>
        </w:r>
        <w:r w:rsidR="007243BD">
          <w:rPr>
            <w:noProof/>
            <w:webHidden/>
          </w:rPr>
          <w:instrText xml:space="preserve"> PAGEREF _Toc265083187 \h </w:instrText>
        </w:r>
        <w:r>
          <w:rPr>
            <w:noProof/>
            <w:webHidden/>
          </w:rPr>
        </w:r>
        <w:r>
          <w:rPr>
            <w:noProof/>
            <w:webHidden/>
          </w:rPr>
          <w:fldChar w:fldCharType="separate"/>
        </w:r>
        <w:r w:rsidR="007243BD">
          <w:rPr>
            <w:noProof/>
            <w:webHidden/>
          </w:rPr>
          <w:t>10</w:t>
        </w:r>
        <w:r>
          <w:rPr>
            <w:noProof/>
            <w:webHidden/>
          </w:rPr>
          <w:fldChar w:fldCharType="end"/>
        </w:r>
      </w:hyperlink>
    </w:p>
    <w:p w:rsidR="007243BD" w:rsidRDefault="00B07C4F">
      <w:pPr>
        <w:pStyle w:val="TOC4"/>
        <w:tabs>
          <w:tab w:val="left" w:pos="1400"/>
          <w:tab w:val="right" w:leader="dot" w:pos="9962"/>
        </w:tabs>
        <w:rPr>
          <w:rFonts w:eastAsiaTheme="minorEastAsia" w:cstheme="minorBidi"/>
          <w:noProof/>
          <w:sz w:val="22"/>
          <w:szCs w:val="22"/>
          <w:lang w:val="en-US"/>
        </w:rPr>
      </w:pPr>
      <w:hyperlink w:anchor="_Toc265083188" w:history="1">
        <w:r w:rsidR="007243BD" w:rsidRPr="00982ED6">
          <w:rPr>
            <w:rStyle w:val="Hyperlink"/>
            <w:noProof/>
            <w:lang w:val="en-US"/>
          </w:rPr>
          <w:t>2.3.1.3</w:t>
        </w:r>
        <w:r w:rsidR="007243BD">
          <w:rPr>
            <w:rFonts w:eastAsiaTheme="minorEastAsia" w:cstheme="minorBidi"/>
            <w:noProof/>
            <w:sz w:val="22"/>
            <w:szCs w:val="22"/>
            <w:lang w:val="en-US"/>
          </w:rPr>
          <w:tab/>
        </w:r>
        <w:r w:rsidR="007243BD" w:rsidRPr="00982ED6">
          <w:rPr>
            <w:rStyle w:val="Hyperlink"/>
            <w:noProof/>
            <w:lang w:val="en-US"/>
          </w:rPr>
          <w:t>Coin de Kanade – Tomasi</w:t>
        </w:r>
        <w:r w:rsidR="007243BD">
          <w:rPr>
            <w:noProof/>
            <w:webHidden/>
          </w:rPr>
          <w:tab/>
        </w:r>
        <w:r>
          <w:rPr>
            <w:noProof/>
            <w:webHidden/>
          </w:rPr>
          <w:fldChar w:fldCharType="begin"/>
        </w:r>
        <w:r w:rsidR="007243BD">
          <w:rPr>
            <w:noProof/>
            <w:webHidden/>
          </w:rPr>
          <w:instrText xml:space="preserve"> PAGEREF _Toc265083188 \h </w:instrText>
        </w:r>
        <w:r>
          <w:rPr>
            <w:noProof/>
            <w:webHidden/>
          </w:rPr>
        </w:r>
        <w:r>
          <w:rPr>
            <w:noProof/>
            <w:webHidden/>
          </w:rPr>
          <w:fldChar w:fldCharType="separate"/>
        </w:r>
        <w:r w:rsidR="007243BD">
          <w:rPr>
            <w:noProof/>
            <w:webHidden/>
          </w:rPr>
          <w:t>11</w:t>
        </w:r>
        <w:r>
          <w:rPr>
            <w:noProof/>
            <w:webHidden/>
          </w:rPr>
          <w:fldChar w:fldCharType="end"/>
        </w:r>
      </w:hyperlink>
    </w:p>
    <w:p w:rsidR="007243BD" w:rsidRDefault="00B07C4F">
      <w:pPr>
        <w:pStyle w:val="TOC3"/>
        <w:tabs>
          <w:tab w:val="left" w:pos="1200"/>
          <w:tab w:val="right" w:leader="dot" w:pos="9962"/>
        </w:tabs>
        <w:rPr>
          <w:rFonts w:eastAsiaTheme="minorEastAsia" w:cstheme="minorBidi"/>
          <w:i w:val="0"/>
          <w:iCs w:val="0"/>
          <w:noProof/>
          <w:sz w:val="22"/>
          <w:szCs w:val="22"/>
          <w:lang w:val="en-US"/>
        </w:rPr>
      </w:pPr>
      <w:hyperlink w:anchor="_Toc265083189" w:history="1">
        <w:r w:rsidR="007243BD" w:rsidRPr="00982ED6">
          <w:rPr>
            <w:rStyle w:val="Hyperlink"/>
            <w:noProof/>
          </w:rPr>
          <w:t>2.3.2</w:t>
        </w:r>
        <w:r w:rsidR="007243BD">
          <w:rPr>
            <w:rFonts w:eastAsiaTheme="minorEastAsia" w:cstheme="minorBidi"/>
            <w:i w:val="0"/>
            <w:iCs w:val="0"/>
            <w:noProof/>
            <w:sz w:val="22"/>
            <w:szCs w:val="22"/>
            <w:lang w:val="en-US"/>
          </w:rPr>
          <w:tab/>
        </w:r>
        <w:r w:rsidR="007243BD" w:rsidRPr="00982ED6">
          <w:rPr>
            <w:rStyle w:val="Hyperlink"/>
            <w:noProof/>
          </w:rPr>
          <w:t>Odométrie visuelle</w:t>
        </w:r>
        <w:r w:rsidR="007243BD">
          <w:rPr>
            <w:noProof/>
            <w:webHidden/>
          </w:rPr>
          <w:tab/>
        </w:r>
        <w:r>
          <w:rPr>
            <w:noProof/>
            <w:webHidden/>
          </w:rPr>
          <w:fldChar w:fldCharType="begin"/>
        </w:r>
        <w:r w:rsidR="007243BD">
          <w:rPr>
            <w:noProof/>
            <w:webHidden/>
          </w:rPr>
          <w:instrText xml:space="preserve"> PAGEREF _Toc265083189 \h </w:instrText>
        </w:r>
        <w:r>
          <w:rPr>
            <w:noProof/>
            <w:webHidden/>
          </w:rPr>
        </w:r>
        <w:r>
          <w:rPr>
            <w:noProof/>
            <w:webHidden/>
          </w:rPr>
          <w:fldChar w:fldCharType="separate"/>
        </w:r>
        <w:r w:rsidR="007243BD">
          <w:rPr>
            <w:noProof/>
            <w:webHidden/>
          </w:rPr>
          <w:t>11</w:t>
        </w:r>
        <w:r>
          <w:rPr>
            <w:noProof/>
            <w:webHidden/>
          </w:rPr>
          <w:fldChar w:fldCharType="end"/>
        </w:r>
      </w:hyperlink>
    </w:p>
    <w:p w:rsidR="007243BD" w:rsidRDefault="00B07C4F">
      <w:pPr>
        <w:pStyle w:val="TOC3"/>
        <w:tabs>
          <w:tab w:val="left" w:pos="1200"/>
          <w:tab w:val="right" w:leader="dot" w:pos="9962"/>
        </w:tabs>
        <w:rPr>
          <w:rFonts w:eastAsiaTheme="minorEastAsia" w:cstheme="minorBidi"/>
          <w:i w:val="0"/>
          <w:iCs w:val="0"/>
          <w:noProof/>
          <w:sz w:val="22"/>
          <w:szCs w:val="22"/>
          <w:lang w:val="en-US"/>
        </w:rPr>
      </w:pPr>
      <w:hyperlink w:anchor="_Toc265083190" w:history="1">
        <w:r w:rsidR="007243BD" w:rsidRPr="00982ED6">
          <w:rPr>
            <w:rStyle w:val="Hyperlink"/>
            <w:noProof/>
          </w:rPr>
          <w:t>2.3.3</w:t>
        </w:r>
        <w:r w:rsidR="007243BD">
          <w:rPr>
            <w:rFonts w:eastAsiaTheme="minorEastAsia" w:cstheme="minorBidi"/>
            <w:i w:val="0"/>
            <w:iCs w:val="0"/>
            <w:noProof/>
            <w:sz w:val="22"/>
            <w:szCs w:val="22"/>
            <w:lang w:val="en-US"/>
          </w:rPr>
          <w:tab/>
        </w:r>
        <w:r w:rsidR="007243BD" w:rsidRPr="00982ED6">
          <w:rPr>
            <w:rStyle w:val="Hyperlink"/>
            <w:noProof/>
          </w:rPr>
          <w:t>Gamma-SLAM</w:t>
        </w:r>
        <w:r w:rsidR="007243BD">
          <w:rPr>
            <w:noProof/>
            <w:webHidden/>
          </w:rPr>
          <w:tab/>
        </w:r>
        <w:r>
          <w:rPr>
            <w:noProof/>
            <w:webHidden/>
          </w:rPr>
          <w:fldChar w:fldCharType="begin"/>
        </w:r>
        <w:r w:rsidR="007243BD">
          <w:rPr>
            <w:noProof/>
            <w:webHidden/>
          </w:rPr>
          <w:instrText xml:space="preserve"> PAGEREF _Toc265083190 \h </w:instrText>
        </w:r>
        <w:r>
          <w:rPr>
            <w:noProof/>
            <w:webHidden/>
          </w:rPr>
        </w:r>
        <w:r>
          <w:rPr>
            <w:noProof/>
            <w:webHidden/>
          </w:rPr>
          <w:fldChar w:fldCharType="separate"/>
        </w:r>
        <w:r w:rsidR="007243BD">
          <w:rPr>
            <w:noProof/>
            <w:webHidden/>
          </w:rPr>
          <w:t>12</w:t>
        </w:r>
        <w:r>
          <w:rPr>
            <w:noProof/>
            <w:webHidden/>
          </w:rPr>
          <w:fldChar w:fldCharType="end"/>
        </w:r>
      </w:hyperlink>
    </w:p>
    <w:p w:rsidR="007243BD" w:rsidRDefault="00B07C4F">
      <w:pPr>
        <w:pStyle w:val="TOC3"/>
        <w:tabs>
          <w:tab w:val="left" w:pos="1200"/>
          <w:tab w:val="right" w:leader="dot" w:pos="9962"/>
        </w:tabs>
        <w:rPr>
          <w:rFonts w:eastAsiaTheme="minorEastAsia" w:cstheme="minorBidi"/>
          <w:i w:val="0"/>
          <w:iCs w:val="0"/>
          <w:noProof/>
          <w:sz w:val="22"/>
          <w:szCs w:val="22"/>
          <w:lang w:val="en-US"/>
        </w:rPr>
      </w:pPr>
      <w:hyperlink w:anchor="_Toc265083191" w:history="1">
        <w:r w:rsidR="007243BD" w:rsidRPr="00982ED6">
          <w:rPr>
            <w:rStyle w:val="Hyperlink"/>
            <w:noProof/>
          </w:rPr>
          <w:t>2.3.4</w:t>
        </w:r>
        <w:r w:rsidR="007243BD">
          <w:rPr>
            <w:rFonts w:eastAsiaTheme="minorEastAsia" w:cstheme="minorBidi"/>
            <w:i w:val="0"/>
            <w:iCs w:val="0"/>
            <w:noProof/>
            <w:sz w:val="22"/>
            <w:szCs w:val="22"/>
            <w:lang w:val="en-US"/>
          </w:rPr>
          <w:tab/>
        </w:r>
        <w:r w:rsidR="007243BD" w:rsidRPr="00982ED6">
          <w:rPr>
            <w:rStyle w:val="Hyperlink"/>
            <w:noProof/>
          </w:rPr>
          <w:t>Mini SLAM</w:t>
        </w:r>
        <w:r w:rsidR="007243BD">
          <w:rPr>
            <w:noProof/>
            <w:webHidden/>
          </w:rPr>
          <w:tab/>
        </w:r>
        <w:r>
          <w:rPr>
            <w:noProof/>
            <w:webHidden/>
          </w:rPr>
          <w:fldChar w:fldCharType="begin"/>
        </w:r>
        <w:r w:rsidR="007243BD">
          <w:rPr>
            <w:noProof/>
            <w:webHidden/>
          </w:rPr>
          <w:instrText xml:space="preserve"> PAGEREF _Toc265083191 \h </w:instrText>
        </w:r>
        <w:r>
          <w:rPr>
            <w:noProof/>
            <w:webHidden/>
          </w:rPr>
        </w:r>
        <w:r>
          <w:rPr>
            <w:noProof/>
            <w:webHidden/>
          </w:rPr>
          <w:fldChar w:fldCharType="separate"/>
        </w:r>
        <w:r w:rsidR="007243BD">
          <w:rPr>
            <w:noProof/>
            <w:webHidden/>
          </w:rPr>
          <w:t>12</w:t>
        </w:r>
        <w:r>
          <w:rPr>
            <w:noProof/>
            <w:webHidden/>
          </w:rPr>
          <w:fldChar w:fldCharType="end"/>
        </w:r>
      </w:hyperlink>
    </w:p>
    <w:p w:rsidR="007243BD" w:rsidRDefault="00B07C4F">
      <w:pPr>
        <w:pStyle w:val="TOC3"/>
        <w:tabs>
          <w:tab w:val="left" w:pos="1200"/>
          <w:tab w:val="right" w:leader="dot" w:pos="9962"/>
        </w:tabs>
        <w:rPr>
          <w:rFonts w:eastAsiaTheme="minorEastAsia" w:cstheme="minorBidi"/>
          <w:i w:val="0"/>
          <w:iCs w:val="0"/>
          <w:noProof/>
          <w:sz w:val="22"/>
          <w:szCs w:val="22"/>
          <w:lang w:val="en-US"/>
        </w:rPr>
      </w:pPr>
      <w:hyperlink w:anchor="_Toc265083192" w:history="1">
        <w:r w:rsidR="007243BD" w:rsidRPr="00982ED6">
          <w:rPr>
            <w:rStyle w:val="Hyperlink"/>
            <w:noProof/>
          </w:rPr>
          <w:t>2.3.5</w:t>
        </w:r>
        <w:r w:rsidR="007243BD">
          <w:rPr>
            <w:rFonts w:eastAsiaTheme="minorEastAsia" w:cstheme="minorBidi"/>
            <w:i w:val="0"/>
            <w:iCs w:val="0"/>
            <w:noProof/>
            <w:sz w:val="22"/>
            <w:szCs w:val="22"/>
            <w:lang w:val="en-US"/>
          </w:rPr>
          <w:tab/>
        </w:r>
        <w:r w:rsidR="007243BD" w:rsidRPr="00982ED6">
          <w:rPr>
            <w:rStyle w:val="Hyperlink"/>
            <w:noProof/>
          </w:rPr>
          <w:t>σSLAM</w:t>
        </w:r>
        <w:r w:rsidR="007243BD">
          <w:rPr>
            <w:noProof/>
            <w:webHidden/>
          </w:rPr>
          <w:tab/>
        </w:r>
        <w:r>
          <w:rPr>
            <w:noProof/>
            <w:webHidden/>
          </w:rPr>
          <w:fldChar w:fldCharType="begin"/>
        </w:r>
        <w:r w:rsidR="007243BD">
          <w:rPr>
            <w:noProof/>
            <w:webHidden/>
          </w:rPr>
          <w:instrText xml:space="preserve"> PAGEREF _Toc265083192 \h </w:instrText>
        </w:r>
        <w:r>
          <w:rPr>
            <w:noProof/>
            <w:webHidden/>
          </w:rPr>
        </w:r>
        <w:r>
          <w:rPr>
            <w:noProof/>
            <w:webHidden/>
          </w:rPr>
          <w:fldChar w:fldCharType="separate"/>
        </w:r>
        <w:r w:rsidR="007243BD">
          <w:rPr>
            <w:noProof/>
            <w:webHidden/>
          </w:rPr>
          <w:t>13</w:t>
        </w:r>
        <w:r>
          <w:rPr>
            <w:noProof/>
            <w:webHidden/>
          </w:rPr>
          <w:fldChar w:fldCharType="end"/>
        </w:r>
      </w:hyperlink>
    </w:p>
    <w:p w:rsidR="007243BD" w:rsidRDefault="00B07C4F">
      <w:pPr>
        <w:pStyle w:val="TOC3"/>
        <w:tabs>
          <w:tab w:val="left" w:pos="1200"/>
          <w:tab w:val="right" w:leader="dot" w:pos="9962"/>
        </w:tabs>
        <w:rPr>
          <w:rFonts w:eastAsiaTheme="minorEastAsia" w:cstheme="minorBidi"/>
          <w:i w:val="0"/>
          <w:iCs w:val="0"/>
          <w:noProof/>
          <w:sz w:val="22"/>
          <w:szCs w:val="22"/>
          <w:lang w:val="en-US"/>
        </w:rPr>
      </w:pPr>
      <w:hyperlink w:anchor="_Toc265083193" w:history="1">
        <w:r w:rsidR="007243BD" w:rsidRPr="00982ED6">
          <w:rPr>
            <w:rStyle w:val="Hyperlink"/>
            <w:noProof/>
          </w:rPr>
          <w:t>2.3.6</w:t>
        </w:r>
        <w:r w:rsidR="007243BD">
          <w:rPr>
            <w:rFonts w:eastAsiaTheme="minorEastAsia" w:cstheme="minorBidi"/>
            <w:i w:val="0"/>
            <w:iCs w:val="0"/>
            <w:noProof/>
            <w:sz w:val="22"/>
            <w:szCs w:val="22"/>
            <w:lang w:val="en-US"/>
          </w:rPr>
          <w:tab/>
        </w:r>
        <w:r w:rsidR="007243BD" w:rsidRPr="00982ED6">
          <w:rPr>
            <w:rStyle w:val="Hyperlink"/>
            <w:noProof/>
          </w:rPr>
          <w:t>MonoSLAM</w:t>
        </w:r>
        <w:r w:rsidR="007243BD">
          <w:rPr>
            <w:noProof/>
            <w:webHidden/>
          </w:rPr>
          <w:tab/>
        </w:r>
        <w:r>
          <w:rPr>
            <w:noProof/>
            <w:webHidden/>
          </w:rPr>
          <w:fldChar w:fldCharType="begin"/>
        </w:r>
        <w:r w:rsidR="007243BD">
          <w:rPr>
            <w:noProof/>
            <w:webHidden/>
          </w:rPr>
          <w:instrText xml:space="preserve"> PAGEREF _Toc265083193 \h </w:instrText>
        </w:r>
        <w:r>
          <w:rPr>
            <w:noProof/>
            <w:webHidden/>
          </w:rPr>
        </w:r>
        <w:r>
          <w:rPr>
            <w:noProof/>
            <w:webHidden/>
          </w:rPr>
          <w:fldChar w:fldCharType="separate"/>
        </w:r>
        <w:r w:rsidR="007243BD">
          <w:rPr>
            <w:noProof/>
            <w:webHidden/>
          </w:rPr>
          <w:t>13</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194" w:history="1">
        <w:r w:rsidR="007243BD" w:rsidRPr="00982ED6">
          <w:rPr>
            <w:rStyle w:val="Hyperlink"/>
            <w:noProof/>
          </w:rPr>
          <w:t>2.4</w:t>
        </w:r>
        <w:r w:rsidR="007243BD">
          <w:rPr>
            <w:rFonts w:eastAsiaTheme="minorEastAsia" w:cstheme="minorBidi"/>
            <w:smallCaps w:val="0"/>
            <w:noProof/>
            <w:sz w:val="22"/>
            <w:szCs w:val="22"/>
            <w:lang w:val="en-US"/>
          </w:rPr>
          <w:tab/>
        </w:r>
        <w:r w:rsidR="007243BD" w:rsidRPr="00982ED6">
          <w:rPr>
            <w:rStyle w:val="Hyperlink"/>
            <w:noProof/>
          </w:rPr>
          <w:t>SLAM 3D</w:t>
        </w:r>
        <w:r w:rsidR="007243BD">
          <w:rPr>
            <w:noProof/>
            <w:webHidden/>
          </w:rPr>
          <w:tab/>
        </w:r>
        <w:r>
          <w:rPr>
            <w:noProof/>
            <w:webHidden/>
          </w:rPr>
          <w:fldChar w:fldCharType="begin"/>
        </w:r>
        <w:r w:rsidR="007243BD">
          <w:rPr>
            <w:noProof/>
            <w:webHidden/>
          </w:rPr>
          <w:instrText xml:space="preserve"> PAGEREF _Toc265083194 \h </w:instrText>
        </w:r>
        <w:r>
          <w:rPr>
            <w:noProof/>
            <w:webHidden/>
          </w:rPr>
        </w:r>
        <w:r>
          <w:rPr>
            <w:noProof/>
            <w:webHidden/>
          </w:rPr>
          <w:fldChar w:fldCharType="separate"/>
        </w:r>
        <w:r w:rsidR="007243BD">
          <w:rPr>
            <w:noProof/>
            <w:webHidden/>
          </w:rPr>
          <w:t>14</w:t>
        </w:r>
        <w:r>
          <w:rPr>
            <w:noProof/>
            <w:webHidden/>
          </w:rPr>
          <w:fldChar w:fldCharType="end"/>
        </w:r>
      </w:hyperlink>
    </w:p>
    <w:p w:rsidR="007243BD" w:rsidRDefault="00B07C4F">
      <w:pPr>
        <w:pStyle w:val="TOC1"/>
        <w:tabs>
          <w:tab w:val="left" w:pos="400"/>
          <w:tab w:val="right" w:leader="dot" w:pos="9962"/>
        </w:tabs>
        <w:rPr>
          <w:rFonts w:eastAsiaTheme="minorEastAsia" w:cstheme="minorBidi"/>
          <w:b w:val="0"/>
          <w:bCs w:val="0"/>
          <w:caps w:val="0"/>
          <w:noProof/>
          <w:sz w:val="22"/>
          <w:szCs w:val="22"/>
          <w:lang w:val="en-US"/>
        </w:rPr>
      </w:pPr>
      <w:hyperlink w:anchor="_Toc265083195" w:history="1">
        <w:r w:rsidR="007243BD" w:rsidRPr="00982ED6">
          <w:rPr>
            <w:rStyle w:val="Hyperlink"/>
            <w:noProof/>
          </w:rPr>
          <w:t>3</w:t>
        </w:r>
        <w:r w:rsidR="007243BD">
          <w:rPr>
            <w:rFonts w:eastAsiaTheme="minorEastAsia" w:cstheme="minorBidi"/>
            <w:b w:val="0"/>
            <w:bCs w:val="0"/>
            <w:caps w:val="0"/>
            <w:noProof/>
            <w:sz w:val="22"/>
            <w:szCs w:val="22"/>
            <w:lang w:val="en-US"/>
          </w:rPr>
          <w:tab/>
        </w:r>
        <w:r w:rsidR="007243BD" w:rsidRPr="00982ED6">
          <w:rPr>
            <w:rStyle w:val="Hyperlink"/>
            <w:noProof/>
          </w:rPr>
          <w:t>Le travail pratique</w:t>
        </w:r>
        <w:r w:rsidR="007243BD">
          <w:rPr>
            <w:noProof/>
            <w:webHidden/>
          </w:rPr>
          <w:tab/>
        </w:r>
        <w:r>
          <w:rPr>
            <w:noProof/>
            <w:webHidden/>
          </w:rPr>
          <w:fldChar w:fldCharType="begin"/>
        </w:r>
        <w:r w:rsidR="007243BD">
          <w:rPr>
            <w:noProof/>
            <w:webHidden/>
          </w:rPr>
          <w:instrText xml:space="preserve"> PAGEREF _Toc265083195 \h </w:instrText>
        </w:r>
        <w:r>
          <w:rPr>
            <w:noProof/>
            <w:webHidden/>
          </w:rPr>
        </w:r>
        <w:r>
          <w:rPr>
            <w:noProof/>
            <w:webHidden/>
          </w:rPr>
          <w:fldChar w:fldCharType="separate"/>
        </w:r>
        <w:r w:rsidR="007243BD">
          <w:rPr>
            <w:noProof/>
            <w:webHidden/>
          </w:rPr>
          <w:t>14</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196" w:history="1">
        <w:r w:rsidR="007243BD" w:rsidRPr="00982ED6">
          <w:rPr>
            <w:rStyle w:val="Hyperlink"/>
            <w:noProof/>
          </w:rPr>
          <w:t>3.1</w:t>
        </w:r>
        <w:r w:rsidR="007243BD">
          <w:rPr>
            <w:rFonts w:eastAsiaTheme="minorEastAsia" w:cstheme="minorBidi"/>
            <w:smallCaps w:val="0"/>
            <w:noProof/>
            <w:sz w:val="22"/>
            <w:szCs w:val="22"/>
            <w:lang w:val="en-US"/>
          </w:rPr>
          <w:tab/>
        </w:r>
        <w:r w:rsidR="007243BD" w:rsidRPr="00982ED6">
          <w:rPr>
            <w:rStyle w:val="Hyperlink"/>
            <w:noProof/>
          </w:rPr>
          <w:t>Chercher les logiciels</w:t>
        </w:r>
        <w:r w:rsidR="007243BD">
          <w:rPr>
            <w:noProof/>
            <w:webHidden/>
          </w:rPr>
          <w:tab/>
        </w:r>
        <w:r>
          <w:rPr>
            <w:noProof/>
            <w:webHidden/>
          </w:rPr>
          <w:fldChar w:fldCharType="begin"/>
        </w:r>
        <w:r w:rsidR="007243BD">
          <w:rPr>
            <w:noProof/>
            <w:webHidden/>
          </w:rPr>
          <w:instrText xml:space="preserve"> PAGEREF _Toc265083196 \h </w:instrText>
        </w:r>
        <w:r>
          <w:rPr>
            <w:noProof/>
            <w:webHidden/>
          </w:rPr>
        </w:r>
        <w:r>
          <w:rPr>
            <w:noProof/>
            <w:webHidden/>
          </w:rPr>
          <w:fldChar w:fldCharType="separate"/>
        </w:r>
        <w:r w:rsidR="007243BD">
          <w:rPr>
            <w:noProof/>
            <w:webHidden/>
          </w:rPr>
          <w:t>14</w:t>
        </w:r>
        <w:r>
          <w:rPr>
            <w:noProof/>
            <w:webHidden/>
          </w:rPr>
          <w:fldChar w:fldCharType="end"/>
        </w:r>
      </w:hyperlink>
    </w:p>
    <w:p w:rsidR="007243BD" w:rsidRDefault="00B07C4F">
      <w:pPr>
        <w:pStyle w:val="TOC3"/>
        <w:tabs>
          <w:tab w:val="left" w:pos="1200"/>
          <w:tab w:val="right" w:leader="dot" w:pos="9962"/>
        </w:tabs>
        <w:rPr>
          <w:rFonts w:eastAsiaTheme="minorEastAsia" w:cstheme="minorBidi"/>
          <w:i w:val="0"/>
          <w:iCs w:val="0"/>
          <w:noProof/>
          <w:sz w:val="22"/>
          <w:szCs w:val="22"/>
          <w:lang w:val="en-US"/>
        </w:rPr>
      </w:pPr>
      <w:hyperlink w:anchor="_Toc265083197" w:history="1">
        <w:r w:rsidR="007243BD" w:rsidRPr="00982ED6">
          <w:rPr>
            <w:rStyle w:val="Hyperlink"/>
            <w:noProof/>
          </w:rPr>
          <w:t>3.1.1</w:t>
        </w:r>
        <w:r w:rsidR="007243BD">
          <w:rPr>
            <w:rFonts w:eastAsiaTheme="minorEastAsia" w:cstheme="minorBidi"/>
            <w:i w:val="0"/>
            <w:iCs w:val="0"/>
            <w:noProof/>
            <w:sz w:val="22"/>
            <w:szCs w:val="22"/>
            <w:lang w:val="en-US"/>
          </w:rPr>
          <w:tab/>
        </w:r>
        <w:r w:rsidR="007243BD" w:rsidRPr="00982ED6">
          <w:rPr>
            <w:rStyle w:val="Hyperlink"/>
            <w:noProof/>
          </w:rPr>
          <w:t>Openslam</w:t>
        </w:r>
        <w:r w:rsidR="007243BD">
          <w:rPr>
            <w:noProof/>
            <w:webHidden/>
          </w:rPr>
          <w:tab/>
        </w:r>
        <w:r>
          <w:rPr>
            <w:noProof/>
            <w:webHidden/>
          </w:rPr>
          <w:fldChar w:fldCharType="begin"/>
        </w:r>
        <w:r w:rsidR="007243BD">
          <w:rPr>
            <w:noProof/>
            <w:webHidden/>
          </w:rPr>
          <w:instrText xml:space="preserve"> PAGEREF _Toc265083197 \h </w:instrText>
        </w:r>
        <w:r>
          <w:rPr>
            <w:noProof/>
            <w:webHidden/>
          </w:rPr>
        </w:r>
        <w:r>
          <w:rPr>
            <w:noProof/>
            <w:webHidden/>
          </w:rPr>
          <w:fldChar w:fldCharType="separate"/>
        </w:r>
        <w:r w:rsidR="007243BD">
          <w:rPr>
            <w:noProof/>
            <w:webHidden/>
          </w:rPr>
          <w:t>14</w:t>
        </w:r>
        <w:r>
          <w:rPr>
            <w:noProof/>
            <w:webHidden/>
          </w:rPr>
          <w:fldChar w:fldCharType="end"/>
        </w:r>
      </w:hyperlink>
    </w:p>
    <w:p w:rsidR="007243BD" w:rsidRDefault="00B07C4F">
      <w:pPr>
        <w:pStyle w:val="TOC3"/>
        <w:tabs>
          <w:tab w:val="left" w:pos="1200"/>
          <w:tab w:val="right" w:leader="dot" w:pos="9962"/>
        </w:tabs>
        <w:rPr>
          <w:rFonts w:eastAsiaTheme="minorEastAsia" w:cstheme="minorBidi"/>
          <w:i w:val="0"/>
          <w:iCs w:val="0"/>
          <w:noProof/>
          <w:sz w:val="22"/>
          <w:szCs w:val="22"/>
          <w:lang w:val="en-US"/>
        </w:rPr>
      </w:pPr>
      <w:hyperlink w:anchor="_Toc265083198" w:history="1">
        <w:r w:rsidR="007243BD" w:rsidRPr="00982ED6">
          <w:rPr>
            <w:rStyle w:val="Hyperlink"/>
            <w:noProof/>
          </w:rPr>
          <w:t>3.1.2</w:t>
        </w:r>
        <w:r w:rsidR="007243BD">
          <w:rPr>
            <w:rFonts w:eastAsiaTheme="minorEastAsia" w:cstheme="minorBidi"/>
            <w:i w:val="0"/>
            <w:iCs w:val="0"/>
            <w:noProof/>
            <w:sz w:val="22"/>
            <w:szCs w:val="22"/>
            <w:lang w:val="en-US"/>
          </w:rPr>
          <w:tab/>
        </w:r>
        <w:r w:rsidR="007243BD" w:rsidRPr="00982ED6">
          <w:rPr>
            <w:rStyle w:val="Hyperlink"/>
            <w:noProof/>
          </w:rPr>
          <w:t>Mrpt</w:t>
        </w:r>
        <w:r w:rsidR="007243BD">
          <w:rPr>
            <w:noProof/>
            <w:webHidden/>
          </w:rPr>
          <w:tab/>
        </w:r>
        <w:r>
          <w:rPr>
            <w:noProof/>
            <w:webHidden/>
          </w:rPr>
          <w:fldChar w:fldCharType="begin"/>
        </w:r>
        <w:r w:rsidR="007243BD">
          <w:rPr>
            <w:noProof/>
            <w:webHidden/>
          </w:rPr>
          <w:instrText xml:space="preserve"> PAGEREF _Toc265083198 \h </w:instrText>
        </w:r>
        <w:r>
          <w:rPr>
            <w:noProof/>
            <w:webHidden/>
          </w:rPr>
        </w:r>
        <w:r>
          <w:rPr>
            <w:noProof/>
            <w:webHidden/>
          </w:rPr>
          <w:fldChar w:fldCharType="separate"/>
        </w:r>
        <w:r w:rsidR="007243BD">
          <w:rPr>
            <w:noProof/>
            <w:webHidden/>
          </w:rPr>
          <w:t>14</w:t>
        </w:r>
        <w:r>
          <w:rPr>
            <w:noProof/>
            <w:webHidden/>
          </w:rPr>
          <w:fldChar w:fldCharType="end"/>
        </w:r>
      </w:hyperlink>
    </w:p>
    <w:p w:rsidR="007243BD" w:rsidRDefault="00B07C4F">
      <w:pPr>
        <w:pStyle w:val="TOC3"/>
        <w:tabs>
          <w:tab w:val="left" w:pos="1200"/>
          <w:tab w:val="right" w:leader="dot" w:pos="9962"/>
        </w:tabs>
        <w:rPr>
          <w:rFonts w:eastAsiaTheme="minorEastAsia" w:cstheme="minorBidi"/>
          <w:i w:val="0"/>
          <w:iCs w:val="0"/>
          <w:noProof/>
          <w:sz w:val="22"/>
          <w:szCs w:val="22"/>
          <w:lang w:val="en-US"/>
        </w:rPr>
      </w:pPr>
      <w:hyperlink w:anchor="_Toc265083199" w:history="1">
        <w:r w:rsidR="007243BD" w:rsidRPr="00982ED6">
          <w:rPr>
            <w:rStyle w:val="Hyperlink"/>
            <w:noProof/>
          </w:rPr>
          <w:t>3.1.3</w:t>
        </w:r>
        <w:r w:rsidR="007243BD">
          <w:rPr>
            <w:rFonts w:eastAsiaTheme="minorEastAsia" w:cstheme="minorBidi"/>
            <w:i w:val="0"/>
            <w:iCs w:val="0"/>
            <w:noProof/>
            <w:sz w:val="22"/>
            <w:szCs w:val="22"/>
            <w:lang w:val="en-US"/>
          </w:rPr>
          <w:tab/>
        </w:r>
        <w:r w:rsidR="007243BD" w:rsidRPr="00982ED6">
          <w:rPr>
            <w:rStyle w:val="Hyperlink"/>
            <w:noProof/>
          </w:rPr>
          <w:t>ROS</w:t>
        </w:r>
        <w:r w:rsidR="007243BD">
          <w:rPr>
            <w:noProof/>
            <w:webHidden/>
          </w:rPr>
          <w:tab/>
        </w:r>
        <w:r>
          <w:rPr>
            <w:noProof/>
            <w:webHidden/>
          </w:rPr>
          <w:fldChar w:fldCharType="begin"/>
        </w:r>
        <w:r w:rsidR="007243BD">
          <w:rPr>
            <w:noProof/>
            <w:webHidden/>
          </w:rPr>
          <w:instrText xml:space="preserve"> PAGEREF _Toc265083199 \h </w:instrText>
        </w:r>
        <w:r>
          <w:rPr>
            <w:noProof/>
            <w:webHidden/>
          </w:rPr>
        </w:r>
        <w:r>
          <w:rPr>
            <w:noProof/>
            <w:webHidden/>
          </w:rPr>
          <w:fldChar w:fldCharType="separate"/>
        </w:r>
        <w:r w:rsidR="007243BD">
          <w:rPr>
            <w:noProof/>
            <w:webHidden/>
          </w:rPr>
          <w:t>15</w:t>
        </w:r>
        <w:r>
          <w:rPr>
            <w:noProof/>
            <w:webHidden/>
          </w:rPr>
          <w:fldChar w:fldCharType="end"/>
        </w:r>
      </w:hyperlink>
    </w:p>
    <w:p w:rsidR="007243BD" w:rsidRDefault="00B07C4F">
      <w:pPr>
        <w:pStyle w:val="TOC3"/>
        <w:tabs>
          <w:tab w:val="left" w:pos="1200"/>
          <w:tab w:val="right" w:leader="dot" w:pos="9962"/>
        </w:tabs>
        <w:rPr>
          <w:rFonts w:eastAsiaTheme="minorEastAsia" w:cstheme="minorBidi"/>
          <w:i w:val="0"/>
          <w:iCs w:val="0"/>
          <w:noProof/>
          <w:sz w:val="22"/>
          <w:szCs w:val="22"/>
          <w:lang w:val="en-US"/>
        </w:rPr>
      </w:pPr>
      <w:hyperlink w:anchor="_Toc265083200" w:history="1">
        <w:r w:rsidR="007243BD" w:rsidRPr="00982ED6">
          <w:rPr>
            <w:rStyle w:val="Hyperlink"/>
            <w:noProof/>
          </w:rPr>
          <w:t>3.1.4</w:t>
        </w:r>
        <w:r w:rsidR="007243BD">
          <w:rPr>
            <w:rFonts w:eastAsiaTheme="minorEastAsia" w:cstheme="minorBidi"/>
            <w:i w:val="0"/>
            <w:iCs w:val="0"/>
            <w:noProof/>
            <w:sz w:val="22"/>
            <w:szCs w:val="22"/>
            <w:lang w:val="en-US"/>
          </w:rPr>
          <w:tab/>
        </w:r>
        <w:r w:rsidR="007243BD" w:rsidRPr="00982ED6">
          <w:rPr>
            <w:rStyle w:val="Hyperlink"/>
            <w:noProof/>
          </w:rPr>
          <w:t>Scene</w:t>
        </w:r>
        <w:r w:rsidR="007243BD">
          <w:rPr>
            <w:noProof/>
            <w:webHidden/>
          </w:rPr>
          <w:tab/>
        </w:r>
        <w:r>
          <w:rPr>
            <w:noProof/>
            <w:webHidden/>
          </w:rPr>
          <w:fldChar w:fldCharType="begin"/>
        </w:r>
        <w:r w:rsidR="007243BD">
          <w:rPr>
            <w:noProof/>
            <w:webHidden/>
          </w:rPr>
          <w:instrText xml:space="preserve"> PAGEREF _Toc265083200 \h </w:instrText>
        </w:r>
        <w:r>
          <w:rPr>
            <w:noProof/>
            <w:webHidden/>
          </w:rPr>
        </w:r>
        <w:r>
          <w:rPr>
            <w:noProof/>
            <w:webHidden/>
          </w:rPr>
          <w:fldChar w:fldCharType="separate"/>
        </w:r>
        <w:r w:rsidR="007243BD">
          <w:rPr>
            <w:noProof/>
            <w:webHidden/>
          </w:rPr>
          <w:t>15</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201" w:history="1">
        <w:r w:rsidR="007243BD" w:rsidRPr="00982ED6">
          <w:rPr>
            <w:rStyle w:val="Hyperlink"/>
            <w:noProof/>
          </w:rPr>
          <w:t>3.2</w:t>
        </w:r>
        <w:r w:rsidR="007243BD">
          <w:rPr>
            <w:rFonts w:eastAsiaTheme="minorEastAsia" w:cstheme="minorBidi"/>
            <w:smallCaps w:val="0"/>
            <w:noProof/>
            <w:sz w:val="22"/>
            <w:szCs w:val="22"/>
            <w:lang w:val="en-US"/>
          </w:rPr>
          <w:tab/>
        </w:r>
        <w:r w:rsidR="007243BD" w:rsidRPr="00982ED6">
          <w:rPr>
            <w:rStyle w:val="Hyperlink"/>
            <w:noProof/>
          </w:rPr>
          <w:t>Choix de logiciel</w:t>
        </w:r>
        <w:r w:rsidR="007243BD">
          <w:rPr>
            <w:noProof/>
            <w:webHidden/>
          </w:rPr>
          <w:tab/>
        </w:r>
        <w:r>
          <w:rPr>
            <w:noProof/>
            <w:webHidden/>
          </w:rPr>
          <w:fldChar w:fldCharType="begin"/>
        </w:r>
        <w:r w:rsidR="007243BD">
          <w:rPr>
            <w:noProof/>
            <w:webHidden/>
          </w:rPr>
          <w:instrText xml:space="preserve"> PAGEREF _Toc265083201 \h </w:instrText>
        </w:r>
        <w:r>
          <w:rPr>
            <w:noProof/>
            <w:webHidden/>
          </w:rPr>
        </w:r>
        <w:r>
          <w:rPr>
            <w:noProof/>
            <w:webHidden/>
          </w:rPr>
          <w:fldChar w:fldCharType="separate"/>
        </w:r>
        <w:r w:rsidR="007243BD">
          <w:rPr>
            <w:noProof/>
            <w:webHidden/>
          </w:rPr>
          <w:t>15</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202" w:history="1">
        <w:r w:rsidR="007243BD" w:rsidRPr="00982ED6">
          <w:rPr>
            <w:rStyle w:val="Hyperlink"/>
            <w:noProof/>
          </w:rPr>
          <w:t>3.3</w:t>
        </w:r>
        <w:r w:rsidR="007243BD">
          <w:rPr>
            <w:rFonts w:eastAsiaTheme="minorEastAsia" w:cstheme="minorBidi"/>
            <w:smallCaps w:val="0"/>
            <w:noProof/>
            <w:sz w:val="22"/>
            <w:szCs w:val="22"/>
            <w:lang w:val="en-US"/>
          </w:rPr>
          <w:tab/>
        </w:r>
        <w:r w:rsidR="007243BD" w:rsidRPr="00982ED6">
          <w:rPr>
            <w:rStyle w:val="Hyperlink"/>
            <w:noProof/>
          </w:rPr>
          <w:t>Choix de caméra</w:t>
        </w:r>
        <w:r w:rsidR="007243BD">
          <w:rPr>
            <w:noProof/>
            <w:webHidden/>
          </w:rPr>
          <w:tab/>
        </w:r>
        <w:r>
          <w:rPr>
            <w:noProof/>
            <w:webHidden/>
          </w:rPr>
          <w:fldChar w:fldCharType="begin"/>
        </w:r>
        <w:r w:rsidR="007243BD">
          <w:rPr>
            <w:noProof/>
            <w:webHidden/>
          </w:rPr>
          <w:instrText xml:space="preserve"> PAGEREF _Toc265083202 \h </w:instrText>
        </w:r>
        <w:r>
          <w:rPr>
            <w:noProof/>
            <w:webHidden/>
          </w:rPr>
        </w:r>
        <w:r>
          <w:rPr>
            <w:noProof/>
            <w:webHidden/>
          </w:rPr>
          <w:fldChar w:fldCharType="separate"/>
        </w:r>
        <w:r w:rsidR="007243BD">
          <w:rPr>
            <w:noProof/>
            <w:webHidden/>
          </w:rPr>
          <w:t>15</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203" w:history="1">
        <w:r w:rsidR="007243BD" w:rsidRPr="00982ED6">
          <w:rPr>
            <w:rStyle w:val="Hyperlink"/>
            <w:noProof/>
          </w:rPr>
          <w:t>3.4</w:t>
        </w:r>
        <w:r w:rsidR="007243BD">
          <w:rPr>
            <w:rFonts w:eastAsiaTheme="minorEastAsia" w:cstheme="minorBidi"/>
            <w:smallCaps w:val="0"/>
            <w:noProof/>
            <w:sz w:val="22"/>
            <w:szCs w:val="22"/>
            <w:lang w:val="en-US"/>
          </w:rPr>
          <w:tab/>
        </w:r>
        <w:r w:rsidR="007243BD" w:rsidRPr="00982ED6">
          <w:rPr>
            <w:rStyle w:val="Hyperlink"/>
            <w:noProof/>
          </w:rPr>
          <w:t>Camera calibration</w:t>
        </w:r>
        <w:r w:rsidR="007243BD">
          <w:rPr>
            <w:noProof/>
            <w:webHidden/>
          </w:rPr>
          <w:tab/>
        </w:r>
        <w:r>
          <w:rPr>
            <w:noProof/>
            <w:webHidden/>
          </w:rPr>
          <w:fldChar w:fldCharType="begin"/>
        </w:r>
        <w:r w:rsidR="007243BD">
          <w:rPr>
            <w:noProof/>
            <w:webHidden/>
          </w:rPr>
          <w:instrText xml:space="preserve"> PAGEREF _Toc265083203 \h </w:instrText>
        </w:r>
        <w:r>
          <w:rPr>
            <w:noProof/>
            <w:webHidden/>
          </w:rPr>
        </w:r>
        <w:r>
          <w:rPr>
            <w:noProof/>
            <w:webHidden/>
          </w:rPr>
          <w:fldChar w:fldCharType="separate"/>
        </w:r>
        <w:r w:rsidR="007243BD">
          <w:rPr>
            <w:noProof/>
            <w:webHidden/>
          </w:rPr>
          <w:t>15</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204" w:history="1">
        <w:r w:rsidR="007243BD" w:rsidRPr="00982ED6">
          <w:rPr>
            <w:rStyle w:val="Hyperlink"/>
            <w:noProof/>
          </w:rPr>
          <w:t>3.5</w:t>
        </w:r>
        <w:r w:rsidR="007243BD">
          <w:rPr>
            <w:rFonts w:eastAsiaTheme="minorEastAsia" w:cstheme="minorBidi"/>
            <w:smallCaps w:val="0"/>
            <w:noProof/>
            <w:sz w:val="22"/>
            <w:szCs w:val="22"/>
            <w:lang w:val="en-US"/>
          </w:rPr>
          <w:tab/>
        </w:r>
        <w:r w:rsidR="007243BD" w:rsidRPr="00982ED6">
          <w:rPr>
            <w:rStyle w:val="Hyperlink"/>
            <w:noProof/>
          </w:rPr>
          <w:t>Sélectionner les données</w:t>
        </w:r>
        <w:r w:rsidR="007243BD">
          <w:rPr>
            <w:noProof/>
            <w:webHidden/>
          </w:rPr>
          <w:tab/>
        </w:r>
        <w:r>
          <w:rPr>
            <w:noProof/>
            <w:webHidden/>
          </w:rPr>
          <w:fldChar w:fldCharType="begin"/>
        </w:r>
        <w:r w:rsidR="007243BD">
          <w:rPr>
            <w:noProof/>
            <w:webHidden/>
          </w:rPr>
          <w:instrText xml:space="preserve"> PAGEREF _Toc265083204 \h </w:instrText>
        </w:r>
        <w:r>
          <w:rPr>
            <w:noProof/>
            <w:webHidden/>
          </w:rPr>
        </w:r>
        <w:r>
          <w:rPr>
            <w:noProof/>
            <w:webHidden/>
          </w:rPr>
          <w:fldChar w:fldCharType="separate"/>
        </w:r>
        <w:r w:rsidR="007243BD">
          <w:rPr>
            <w:noProof/>
            <w:webHidden/>
          </w:rPr>
          <w:t>17</w:t>
        </w:r>
        <w:r>
          <w:rPr>
            <w:noProof/>
            <w:webHidden/>
          </w:rPr>
          <w:fldChar w:fldCharType="end"/>
        </w:r>
      </w:hyperlink>
    </w:p>
    <w:p w:rsidR="007243BD" w:rsidRDefault="00B07C4F">
      <w:pPr>
        <w:pStyle w:val="TOC1"/>
        <w:tabs>
          <w:tab w:val="left" w:pos="400"/>
          <w:tab w:val="right" w:leader="dot" w:pos="9962"/>
        </w:tabs>
        <w:rPr>
          <w:rFonts w:eastAsiaTheme="minorEastAsia" w:cstheme="minorBidi"/>
          <w:b w:val="0"/>
          <w:bCs w:val="0"/>
          <w:caps w:val="0"/>
          <w:noProof/>
          <w:sz w:val="22"/>
          <w:szCs w:val="22"/>
          <w:lang w:val="en-US"/>
        </w:rPr>
      </w:pPr>
      <w:hyperlink w:anchor="_Toc265083205" w:history="1">
        <w:r w:rsidR="007243BD" w:rsidRPr="00982ED6">
          <w:rPr>
            <w:rStyle w:val="Hyperlink"/>
            <w:noProof/>
          </w:rPr>
          <w:t>4</w:t>
        </w:r>
        <w:r w:rsidR="007243BD">
          <w:rPr>
            <w:rFonts w:eastAsiaTheme="minorEastAsia" w:cstheme="minorBidi"/>
            <w:b w:val="0"/>
            <w:bCs w:val="0"/>
            <w:caps w:val="0"/>
            <w:noProof/>
            <w:sz w:val="22"/>
            <w:szCs w:val="22"/>
            <w:lang w:val="en-US"/>
          </w:rPr>
          <w:tab/>
        </w:r>
        <w:r w:rsidR="007243BD" w:rsidRPr="00982ED6">
          <w:rPr>
            <w:rStyle w:val="Hyperlink"/>
            <w:noProof/>
          </w:rPr>
          <w:t>Programme</w:t>
        </w:r>
        <w:r w:rsidR="007243BD">
          <w:rPr>
            <w:noProof/>
            <w:webHidden/>
          </w:rPr>
          <w:tab/>
        </w:r>
        <w:r>
          <w:rPr>
            <w:noProof/>
            <w:webHidden/>
          </w:rPr>
          <w:fldChar w:fldCharType="begin"/>
        </w:r>
        <w:r w:rsidR="007243BD">
          <w:rPr>
            <w:noProof/>
            <w:webHidden/>
          </w:rPr>
          <w:instrText xml:space="preserve"> PAGEREF _Toc265083205 \h </w:instrText>
        </w:r>
        <w:r>
          <w:rPr>
            <w:noProof/>
            <w:webHidden/>
          </w:rPr>
        </w:r>
        <w:r>
          <w:rPr>
            <w:noProof/>
            <w:webHidden/>
          </w:rPr>
          <w:fldChar w:fldCharType="separate"/>
        </w:r>
        <w:r w:rsidR="007243BD">
          <w:rPr>
            <w:noProof/>
            <w:webHidden/>
          </w:rPr>
          <w:t>18</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206" w:history="1">
        <w:r w:rsidR="007243BD" w:rsidRPr="00982ED6">
          <w:rPr>
            <w:rStyle w:val="Hyperlink"/>
            <w:noProof/>
          </w:rPr>
          <w:t>4.1</w:t>
        </w:r>
        <w:r w:rsidR="007243BD">
          <w:rPr>
            <w:rFonts w:eastAsiaTheme="minorEastAsia" w:cstheme="minorBidi"/>
            <w:smallCaps w:val="0"/>
            <w:noProof/>
            <w:sz w:val="22"/>
            <w:szCs w:val="22"/>
            <w:lang w:val="en-US"/>
          </w:rPr>
          <w:tab/>
        </w:r>
        <w:r w:rsidR="007243BD" w:rsidRPr="00982ED6">
          <w:rPr>
            <w:rStyle w:val="Hyperlink"/>
            <w:noProof/>
          </w:rPr>
          <w:t>La configuration</w:t>
        </w:r>
        <w:r w:rsidR="007243BD">
          <w:rPr>
            <w:noProof/>
            <w:webHidden/>
          </w:rPr>
          <w:tab/>
        </w:r>
        <w:r>
          <w:rPr>
            <w:noProof/>
            <w:webHidden/>
          </w:rPr>
          <w:fldChar w:fldCharType="begin"/>
        </w:r>
        <w:r w:rsidR="007243BD">
          <w:rPr>
            <w:noProof/>
            <w:webHidden/>
          </w:rPr>
          <w:instrText xml:space="preserve"> PAGEREF _Toc265083206 \h </w:instrText>
        </w:r>
        <w:r>
          <w:rPr>
            <w:noProof/>
            <w:webHidden/>
          </w:rPr>
        </w:r>
        <w:r>
          <w:rPr>
            <w:noProof/>
            <w:webHidden/>
          </w:rPr>
          <w:fldChar w:fldCharType="separate"/>
        </w:r>
        <w:r w:rsidR="007243BD">
          <w:rPr>
            <w:noProof/>
            <w:webHidden/>
          </w:rPr>
          <w:t>18</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207" w:history="1">
        <w:r w:rsidR="007243BD" w:rsidRPr="00982ED6">
          <w:rPr>
            <w:rStyle w:val="Hyperlink"/>
            <w:noProof/>
          </w:rPr>
          <w:t>4.2</w:t>
        </w:r>
        <w:r w:rsidR="007243BD">
          <w:rPr>
            <w:rFonts w:eastAsiaTheme="minorEastAsia" w:cstheme="minorBidi"/>
            <w:smallCaps w:val="0"/>
            <w:noProof/>
            <w:sz w:val="22"/>
            <w:szCs w:val="22"/>
            <w:lang w:val="en-US"/>
          </w:rPr>
          <w:tab/>
        </w:r>
        <w:r w:rsidR="007243BD" w:rsidRPr="00982ED6">
          <w:rPr>
            <w:rStyle w:val="Hyperlink"/>
            <w:noProof/>
          </w:rPr>
          <w:t>L’interface graphique</w:t>
        </w:r>
        <w:r w:rsidR="007243BD">
          <w:rPr>
            <w:noProof/>
            <w:webHidden/>
          </w:rPr>
          <w:tab/>
        </w:r>
        <w:r>
          <w:rPr>
            <w:noProof/>
            <w:webHidden/>
          </w:rPr>
          <w:fldChar w:fldCharType="begin"/>
        </w:r>
        <w:r w:rsidR="007243BD">
          <w:rPr>
            <w:noProof/>
            <w:webHidden/>
          </w:rPr>
          <w:instrText xml:space="preserve"> PAGEREF _Toc265083207 \h </w:instrText>
        </w:r>
        <w:r>
          <w:rPr>
            <w:noProof/>
            <w:webHidden/>
          </w:rPr>
        </w:r>
        <w:r>
          <w:rPr>
            <w:noProof/>
            <w:webHidden/>
          </w:rPr>
          <w:fldChar w:fldCharType="separate"/>
        </w:r>
        <w:r w:rsidR="007243BD">
          <w:rPr>
            <w:noProof/>
            <w:webHidden/>
          </w:rPr>
          <w:t>19</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208" w:history="1">
        <w:r w:rsidR="007243BD" w:rsidRPr="00982ED6">
          <w:rPr>
            <w:rStyle w:val="Hyperlink"/>
            <w:noProof/>
          </w:rPr>
          <w:t>4.3</w:t>
        </w:r>
        <w:r w:rsidR="007243BD">
          <w:rPr>
            <w:rFonts w:eastAsiaTheme="minorEastAsia" w:cstheme="minorBidi"/>
            <w:smallCaps w:val="0"/>
            <w:noProof/>
            <w:sz w:val="22"/>
            <w:szCs w:val="22"/>
            <w:lang w:val="en-US"/>
          </w:rPr>
          <w:tab/>
        </w:r>
        <w:r w:rsidR="007243BD" w:rsidRPr="00982ED6">
          <w:rPr>
            <w:rStyle w:val="Hyperlink"/>
            <w:noProof/>
          </w:rPr>
          <w:t>Structure</w:t>
        </w:r>
        <w:r w:rsidR="007243BD">
          <w:rPr>
            <w:noProof/>
            <w:webHidden/>
          </w:rPr>
          <w:tab/>
        </w:r>
        <w:r>
          <w:rPr>
            <w:noProof/>
            <w:webHidden/>
          </w:rPr>
          <w:fldChar w:fldCharType="begin"/>
        </w:r>
        <w:r w:rsidR="007243BD">
          <w:rPr>
            <w:noProof/>
            <w:webHidden/>
          </w:rPr>
          <w:instrText xml:space="preserve"> PAGEREF _Toc265083208 \h </w:instrText>
        </w:r>
        <w:r>
          <w:rPr>
            <w:noProof/>
            <w:webHidden/>
          </w:rPr>
        </w:r>
        <w:r>
          <w:rPr>
            <w:noProof/>
            <w:webHidden/>
          </w:rPr>
          <w:fldChar w:fldCharType="separate"/>
        </w:r>
        <w:r w:rsidR="007243BD">
          <w:rPr>
            <w:noProof/>
            <w:webHidden/>
          </w:rPr>
          <w:t>22</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209" w:history="1">
        <w:r w:rsidR="007243BD" w:rsidRPr="00982ED6">
          <w:rPr>
            <w:rStyle w:val="Hyperlink"/>
            <w:noProof/>
          </w:rPr>
          <w:t>4.4</w:t>
        </w:r>
        <w:r w:rsidR="007243BD">
          <w:rPr>
            <w:rFonts w:eastAsiaTheme="minorEastAsia" w:cstheme="minorBidi"/>
            <w:smallCaps w:val="0"/>
            <w:noProof/>
            <w:sz w:val="22"/>
            <w:szCs w:val="22"/>
            <w:lang w:val="en-US"/>
          </w:rPr>
          <w:tab/>
        </w:r>
        <w:r w:rsidR="007243BD" w:rsidRPr="00982ED6">
          <w:rPr>
            <w:rStyle w:val="Hyperlink"/>
            <w:noProof/>
          </w:rPr>
          <w:t>La base de calcule</w:t>
        </w:r>
        <w:r w:rsidR="007243BD">
          <w:rPr>
            <w:noProof/>
            <w:webHidden/>
          </w:rPr>
          <w:tab/>
        </w:r>
        <w:r>
          <w:rPr>
            <w:noProof/>
            <w:webHidden/>
          </w:rPr>
          <w:fldChar w:fldCharType="begin"/>
        </w:r>
        <w:r w:rsidR="007243BD">
          <w:rPr>
            <w:noProof/>
            <w:webHidden/>
          </w:rPr>
          <w:instrText xml:space="preserve"> PAGEREF _Toc265083209 \h </w:instrText>
        </w:r>
        <w:r>
          <w:rPr>
            <w:noProof/>
            <w:webHidden/>
          </w:rPr>
        </w:r>
        <w:r>
          <w:rPr>
            <w:noProof/>
            <w:webHidden/>
          </w:rPr>
          <w:fldChar w:fldCharType="separate"/>
        </w:r>
        <w:r w:rsidR="007243BD">
          <w:rPr>
            <w:noProof/>
            <w:webHidden/>
          </w:rPr>
          <w:t>23</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210" w:history="1">
        <w:r w:rsidR="007243BD" w:rsidRPr="00982ED6">
          <w:rPr>
            <w:rStyle w:val="Hyperlink"/>
            <w:noProof/>
          </w:rPr>
          <w:t>4.5</w:t>
        </w:r>
        <w:r w:rsidR="007243BD">
          <w:rPr>
            <w:rFonts w:eastAsiaTheme="minorEastAsia" w:cstheme="minorBidi"/>
            <w:smallCaps w:val="0"/>
            <w:noProof/>
            <w:sz w:val="22"/>
            <w:szCs w:val="22"/>
            <w:lang w:val="en-US"/>
          </w:rPr>
          <w:tab/>
        </w:r>
        <w:r w:rsidR="007243BD" w:rsidRPr="00982ED6">
          <w:rPr>
            <w:rStyle w:val="Hyperlink"/>
            <w:noProof/>
          </w:rPr>
          <w:t>Simulation</w:t>
        </w:r>
        <w:r w:rsidR="007243BD">
          <w:rPr>
            <w:noProof/>
            <w:webHidden/>
          </w:rPr>
          <w:tab/>
        </w:r>
        <w:r>
          <w:rPr>
            <w:noProof/>
            <w:webHidden/>
          </w:rPr>
          <w:fldChar w:fldCharType="begin"/>
        </w:r>
        <w:r w:rsidR="007243BD">
          <w:rPr>
            <w:noProof/>
            <w:webHidden/>
          </w:rPr>
          <w:instrText xml:space="preserve"> PAGEREF _Toc265083210 \h </w:instrText>
        </w:r>
        <w:r>
          <w:rPr>
            <w:noProof/>
            <w:webHidden/>
          </w:rPr>
        </w:r>
        <w:r>
          <w:rPr>
            <w:noProof/>
            <w:webHidden/>
          </w:rPr>
          <w:fldChar w:fldCharType="separate"/>
        </w:r>
        <w:r w:rsidR="007243BD">
          <w:rPr>
            <w:noProof/>
            <w:webHidden/>
          </w:rPr>
          <w:t>23</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211" w:history="1">
        <w:r w:rsidR="007243BD" w:rsidRPr="00982ED6">
          <w:rPr>
            <w:rStyle w:val="Hyperlink"/>
            <w:noProof/>
          </w:rPr>
          <w:t>4.6</w:t>
        </w:r>
        <w:r w:rsidR="007243BD">
          <w:rPr>
            <w:rFonts w:eastAsiaTheme="minorEastAsia" w:cstheme="minorBidi"/>
            <w:smallCaps w:val="0"/>
            <w:noProof/>
            <w:sz w:val="22"/>
            <w:szCs w:val="22"/>
            <w:lang w:val="en-US"/>
          </w:rPr>
          <w:tab/>
        </w:r>
        <w:r w:rsidR="007243BD" w:rsidRPr="00982ED6">
          <w:rPr>
            <w:rStyle w:val="Hyperlink"/>
            <w:noProof/>
          </w:rPr>
          <w:t>Test et vérification</w:t>
        </w:r>
        <w:r w:rsidR="007243BD">
          <w:rPr>
            <w:noProof/>
            <w:webHidden/>
          </w:rPr>
          <w:tab/>
        </w:r>
        <w:r>
          <w:rPr>
            <w:noProof/>
            <w:webHidden/>
          </w:rPr>
          <w:fldChar w:fldCharType="begin"/>
        </w:r>
        <w:r w:rsidR="007243BD">
          <w:rPr>
            <w:noProof/>
            <w:webHidden/>
          </w:rPr>
          <w:instrText xml:space="preserve"> PAGEREF _Toc265083211 \h </w:instrText>
        </w:r>
        <w:r>
          <w:rPr>
            <w:noProof/>
            <w:webHidden/>
          </w:rPr>
        </w:r>
        <w:r>
          <w:rPr>
            <w:noProof/>
            <w:webHidden/>
          </w:rPr>
          <w:fldChar w:fldCharType="separate"/>
        </w:r>
        <w:r w:rsidR="007243BD">
          <w:rPr>
            <w:noProof/>
            <w:webHidden/>
          </w:rPr>
          <w:t>23</w:t>
        </w:r>
        <w:r>
          <w:rPr>
            <w:noProof/>
            <w:webHidden/>
          </w:rPr>
          <w:fldChar w:fldCharType="end"/>
        </w:r>
      </w:hyperlink>
    </w:p>
    <w:p w:rsidR="007243BD" w:rsidRDefault="00B07C4F">
      <w:pPr>
        <w:pStyle w:val="TOC1"/>
        <w:tabs>
          <w:tab w:val="left" w:pos="400"/>
          <w:tab w:val="right" w:leader="dot" w:pos="9962"/>
        </w:tabs>
        <w:rPr>
          <w:rFonts w:eastAsiaTheme="minorEastAsia" w:cstheme="minorBidi"/>
          <w:b w:val="0"/>
          <w:bCs w:val="0"/>
          <w:caps w:val="0"/>
          <w:noProof/>
          <w:sz w:val="22"/>
          <w:szCs w:val="22"/>
          <w:lang w:val="en-US"/>
        </w:rPr>
      </w:pPr>
      <w:hyperlink w:anchor="_Toc265083212" w:history="1">
        <w:r w:rsidR="007243BD" w:rsidRPr="00982ED6">
          <w:rPr>
            <w:rStyle w:val="Hyperlink"/>
            <w:noProof/>
          </w:rPr>
          <w:t>5</w:t>
        </w:r>
        <w:r w:rsidR="007243BD">
          <w:rPr>
            <w:rFonts w:eastAsiaTheme="minorEastAsia" w:cstheme="minorBidi"/>
            <w:b w:val="0"/>
            <w:bCs w:val="0"/>
            <w:caps w:val="0"/>
            <w:noProof/>
            <w:sz w:val="22"/>
            <w:szCs w:val="22"/>
            <w:lang w:val="en-US"/>
          </w:rPr>
          <w:tab/>
        </w:r>
        <w:r w:rsidR="007243BD" w:rsidRPr="00982ED6">
          <w:rPr>
            <w:rStyle w:val="Hyperlink"/>
            <w:noProof/>
          </w:rPr>
          <w:t>Résultat</w:t>
        </w:r>
        <w:r w:rsidR="007243BD">
          <w:rPr>
            <w:noProof/>
            <w:webHidden/>
          </w:rPr>
          <w:tab/>
        </w:r>
        <w:r>
          <w:rPr>
            <w:noProof/>
            <w:webHidden/>
          </w:rPr>
          <w:fldChar w:fldCharType="begin"/>
        </w:r>
        <w:r w:rsidR="007243BD">
          <w:rPr>
            <w:noProof/>
            <w:webHidden/>
          </w:rPr>
          <w:instrText xml:space="preserve"> PAGEREF _Toc265083212 \h </w:instrText>
        </w:r>
        <w:r>
          <w:rPr>
            <w:noProof/>
            <w:webHidden/>
          </w:rPr>
        </w:r>
        <w:r>
          <w:rPr>
            <w:noProof/>
            <w:webHidden/>
          </w:rPr>
          <w:fldChar w:fldCharType="separate"/>
        </w:r>
        <w:r w:rsidR="007243BD">
          <w:rPr>
            <w:noProof/>
            <w:webHidden/>
          </w:rPr>
          <w:t>24</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213" w:history="1">
        <w:r w:rsidR="007243BD" w:rsidRPr="00982ED6">
          <w:rPr>
            <w:rStyle w:val="Hyperlink"/>
            <w:noProof/>
          </w:rPr>
          <w:t>5.1</w:t>
        </w:r>
        <w:r w:rsidR="007243BD">
          <w:rPr>
            <w:rFonts w:eastAsiaTheme="minorEastAsia" w:cstheme="minorBidi"/>
            <w:smallCaps w:val="0"/>
            <w:noProof/>
            <w:sz w:val="22"/>
            <w:szCs w:val="22"/>
            <w:lang w:val="en-US"/>
          </w:rPr>
          <w:tab/>
        </w:r>
        <w:r w:rsidR="007243BD" w:rsidRPr="00982ED6">
          <w:rPr>
            <w:rStyle w:val="Hyperlink"/>
            <w:noProof/>
          </w:rPr>
          <w:t>Avantages et inconvénients</w:t>
        </w:r>
        <w:r w:rsidR="007243BD">
          <w:rPr>
            <w:noProof/>
            <w:webHidden/>
          </w:rPr>
          <w:tab/>
        </w:r>
        <w:r>
          <w:rPr>
            <w:noProof/>
            <w:webHidden/>
          </w:rPr>
          <w:fldChar w:fldCharType="begin"/>
        </w:r>
        <w:r w:rsidR="007243BD">
          <w:rPr>
            <w:noProof/>
            <w:webHidden/>
          </w:rPr>
          <w:instrText xml:space="preserve"> PAGEREF _Toc265083213 \h </w:instrText>
        </w:r>
        <w:r>
          <w:rPr>
            <w:noProof/>
            <w:webHidden/>
          </w:rPr>
        </w:r>
        <w:r>
          <w:rPr>
            <w:noProof/>
            <w:webHidden/>
          </w:rPr>
          <w:fldChar w:fldCharType="separate"/>
        </w:r>
        <w:r w:rsidR="007243BD">
          <w:rPr>
            <w:noProof/>
            <w:webHidden/>
          </w:rPr>
          <w:t>24</w:t>
        </w:r>
        <w:r>
          <w:rPr>
            <w:noProof/>
            <w:webHidden/>
          </w:rPr>
          <w:fldChar w:fldCharType="end"/>
        </w:r>
      </w:hyperlink>
    </w:p>
    <w:p w:rsidR="007243BD" w:rsidRDefault="00B07C4F">
      <w:pPr>
        <w:pStyle w:val="TOC1"/>
        <w:tabs>
          <w:tab w:val="left" w:pos="400"/>
          <w:tab w:val="right" w:leader="dot" w:pos="9962"/>
        </w:tabs>
        <w:rPr>
          <w:rFonts w:eastAsiaTheme="minorEastAsia" w:cstheme="minorBidi"/>
          <w:b w:val="0"/>
          <w:bCs w:val="0"/>
          <w:caps w:val="0"/>
          <w:noProof/>
          <w:sz w:val="22"/>
          <w:szCs w:val="22"/>
          <w:lang w:val="en-US"/>
        </w:rPr>
      </w:pPr>
      <w:hyperlink w:anchor="_Toc265083214" w:history="1">
        <w:r w:rsidR="007243BD" w:rsidRPr="00982ED6">
          <w:rPr>
            <w:rStyle w:val="Hyperlink"/>
            <w:noProof/>
          </w:rPr>
          <w:t>6</w:t>
        </w:r>
        <w:r w:rsidR="007243BD">
          <w:rPr>
            <w:rFonts w:eastAsiaTheme="minorEastAsia" w:cstheme="minorBidi"/>
            <w:b w:val="0"/>
            <w:bCs w:val="0"/>
            <w:caps w:val="0"/>
            <w:noProof/>
            <w:sz w:val="22"/>
            <w:szCs w:val="22"/>
            <w:lang w:val="en-US"/>
          </w:rPr>
          <w:tab/>
        </w:r>
        <w:r w:rsidR="007243BD" w:rsidRPr="00982ED6">
          <w:rPr>
            <w:rStyle w:val="Hyperlink"/>
            <w:noProof/>
          </w:rPr>
          <w:t>Expérience</w:t>
        </w:r>
        <w:r w:rsidR="007243BD">
          <w:rPr>
            <w:noProof/>
            <w:webHidden/>
          </w:rPr>
          <w:tab/>
        </w:r>
        <w:r>
          <w:rPr>
            <w:noProof/>
            <w:webHidden/>
          </w:rPr>
          <w:fldChar w:fldCharType="begin"/>
        </w:r>
        <w:r w:rsidR="007243BD">
          <w:rPr>
            <w:noProof/>
            <w:webHidden/>
          </w:rPr>
          <w:instrText xml:space="preserve"> PAGEREF _Toc265083214 \h </w:instrText>
        </w:r>
        <w:r>
          <w:rPr>
            <w:noProof/>
            <w:webHidden/>
          </w:rPr>
        </w:r>
        <w:r>
          <w:rPr>
            <w:noProof/>
            <w:webHidden/>
          </w:rPr>
          <w:fldChar w:fldCharType="separate"/>
        </w:r>
        <w:r w:rsidR="007243BD">
          <w:rPr>
            <w:noProof/>
            <w:webHidden/>
          </w:rPr>
          <w:t>24</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215" w:history="1">
        <w:r w:rsidR="007243BD" w:rsidRPr="00982ED6">
          <w:rPr>
            <w:rStyle w:val="Hyperlink"/>
            <w:noProof/>
          </w:rPr>
          <w:t>6.1</w:t>
        </w:r>
        <w:r w:rsidR="007243BD">
          <w:rPr>
            <w:rFonts w:eastAsiaTheme="minorEastAsia" w:cstheme="minorBidi"/>
            <w:smallCaps w:val="0"/>
            <w:noProof/>
            <w:sz w:val="22"/>
            <w:szCs w:val="22"/>
            <w:lang w:val="en-US"/>
          </w:rPr>
          <w:tab/>
        </w:r>
        <w:r w:rsidR="007243BD" w:rsidRPr="00982ED6">
          <w:rPr>
            <w:rStyle w:val="Hyperlink"/>
            <w:noProof/>
          </w:rPr>
          <w:t>Difficultés</w:t>
        </w:r>
        <w:r w:rsidR="007243BD">
          <w:rPr>
            <w:noProof/>
            <w:webHidden/>
          </w:rPr>
          <w:tab/>
        </w:r>
        <w:r>
          <w:rPr>
            <w:noProof/>
            <w:webHidden/>
          </w:rPr>
          <w:fldChar w:fldCharType="begin"/>
        </w:r>
        <w:r w:rsidR="007243BD">
          <w:rPr>
            <w:noProof/>
            <w:webHidden/>
          </w:rPr>
          <w:instrText xml:space="preserve"> PAGEREF _Toc265083215 \h </w:instrText>
        </w:r>
        <w:r>
          <w:rPr>
            <w:noProof/>
            <w:webHidden/>
          </w:rPr>
        </w:r>
        <w:r>
          <w:rPr>
            <w:noProof/>
            <w:webHidden/>
          </w:rPr>
          <w:fldChar w:fldCharType="separate"/>
        </w:r>
        <w:r w:rsidR="007243BD">
          <w:rPr>
            <w:noProof/>
            <w:webHidden/>
          </w:rPr>
          <w:t>24</w:t>
        </w:r>
        <w:r>
          <w:rPr>
            <w:noProof/>
            <w:webHidden/>
          </w:rPr>
          <w:fldChar w:fldCharType="end"/>
        </w:r>
      </w:hyperlink>
    </w:p>
    <w:p w:rsidR="007243BD" w:rsidRDefault="00B07C4F">
      <w:pPr>
        <w:pStyle w:val="TOC1"/>
        <w:tabs>
          <w:tab w:val="left" w:pos="400"/>
          <w:tab w:val="right" w:leader="dot" w:pos="9962"/>
        </w:tabs>
        <w:rPr>
          <w:rFonts w:eastAsiaTheme="minorEastAsia" w:cstheme="minorBidi"/>
          <w:b w:val="0"/>
          <w:bCs w:val="0"/>
          <w:caps w:val="0"/>
          <w:noProof/>
          <w:sz w:val="22"/>
          <w:szCs w:val="22"/>
          <w:lang w:val="en-US"/>
        </w:rPr>
      </w:pPr>
      <w:hyperlink w:anchor="_Toc265083216" w:history="1">
        <w:r w:rsidR="007243BD" w:rsidRPr="00982ED6">
          <w:rPr>
            <w:rStyle w:val="Hyperlink"/>
            <w:noProof/>
          </w:rPr>
          <w:t>7</w:t>
        </w:r>
        <w:r w:rsidR="007243BD">
          <w:rPr>
            <w:rFonts w:eastAsiaTheme="minorEastAsia" w:cstheme="minorBidi"/>
            <w:b w:val="0"/>
            <w:bCs w:val="0"/>
            <w:caps w:val="0"/>
            <w:noProof/>
            <w:sz w:val="22"/>
            <w:szCs w:val="22"/>
            <w:lang w:val="en-US"/>
          </w:rPr>
          <w:tab/>
        </w:r>
        <w:r w:rsidR="007243BD" w:rsidRPr="00982ED6">
          <w:rPr>
            <w:rStyle w:val="Hyperlink"/>
            <w:noProof/>
          </w:rPr>
          <w:t>Conclusion et Perspectives</w:t>
        </w:r>
        <w:r w:rsidR="007243BD">
          <w:rPr>
            <w:noProof/>
            <w:webHidden/>
          </w:rPr>
          <w:tab/>
        </w:r>
        <w:r>
          <w:rPr>
            <w:noProof/>
            <w:webHidden/>
          </w:rPr>
          <w:fldChar w:fldCharType="begin"/>
        </w:r>
        <w:r w:rsidR="007243BD">
          <w:rPr>
            <w:noProof/>
            <w:webHidden/>
          </w:rPr>
          <w:instrText xml:space="preserve"> PAGEREF _Toc265083216 \h </w:instrText>
        </w:r>
        <w:r>
          <w:rPr>
            <w:noProof/>
            <w:webHidden/>
          </w:rPr>
        </w:r>
        <w:r>
          <w:rPr>
            <w:noProof/>
            <w:webHidden/>
          </w:rPr>
          <w:fldChar w:fldCharType="separate"/>
        </w:r>
        <w:r w:rsidR="007243BD">
          <w:rPr>
            <w:noProof/>
            <w:webHidden/>
          </w:rPr>
          <w:t>25</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217" w:history="1">
        <w:r w:rsidR="007243BD" w:rsidRPr="00982ED6">
          <w:rPr>
            <w:rStyle w:val="Hyperlink"/>
            <w:noProof/>
          </w:rPr>
          <w:t>7.1</w:t>
        </w:r>
        <w:r w:rsidR="007243BD">
          <w:rPr>
            <w:rFonts w:eastAsiaTheme="minorEastAsia" w:cstheme="minorBidi"/>
            <w:smallCaps w:val="0"/>
            <w:noProof/>
            <w:sz w:val="22"/>
            <w:szCs w:val="22"/>
            <w:lang w:val="en-US"/>
          </w:rPr>
          <w:tab/>
        </w:r>
        <w:r w:rsidR="007243BD" w:rsidRPr="00982ED6">
          <w:rPr>
            <w:rStyle w:val="Hyperlink"/>
            <w:noProof/>
          </w:rPr>
          <w:t>Contribution</w:t>
        </w:r>
        <w:r w:rsidR="007243BD">
          <w:rPr>
            <w:noProof/>
            <w:webHidden/>
          </w:rPr>
          <w:tab/>
        </w:r>
        <w:r>
          <w:rPr>
            <w:noProof/>
            <w:webHidden/>
          </w:rPr>
          <w:fldChar w:fldCharType="begin"/>
        </w:r>
        <w:r w:rsidR="007243BD">
          <w:rPr>
            <w:noProof/>
            <w:webHidden/>
          </w:rPr>
          <w:instrText xml:space="preserve"> PAGEREF _Toc265083217 \h </w:instrText>
        </w:r>
        <w:r>
          <w:rPr>
            <w:noProof/>
            <w:webHidden/>
          </w:rPr>
        </w:r>
        <w:r>
          <w:rPr>
            <w:noProof/>
            <w:webHidden/>
          </w:rPr>
          <w:fldChar w:fldCharType="separate"/>
        </w:r>
        <w:r w:rsidR="007243BD">
          <w:rPr>
            <w:noProof/>
            <w:webHidden/>
          </w:rPr>
          <w:t>25</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218" w:history="1">
        <w:r w:rsidR="007243BD" w:rsidRPr="00982ED6">
          <w:rPr>
            <w:rStyle w:val="Hyperlink"/>
            <w:noProof/>
          </w:rPr>
          <w:t>7.2</w:t>
        </w:r>
        <w:r w:rsidR="007243BD">
          <w:rPr>
            <w:rFonts w:eastAsiaTheme="minorEastAsia" w:cstheme="minorBidi"/>
            <w:smallCaps w:val="0"/>
            <w:noProof/>
            <w:sz w:val="22"/>
            <w:szCs w:val="22"/>
            <w:lang w:val="en-US"/>
          </w:rPr>
          <w:tab/>
        </w:r>
        <w:r w:rsidR="007243BD" w:rsidRPr="00982ED6">
          <w:rPr>
            <w:rStyle w:val="Hyperlink"/>
            <w:noProof/>
          </w:rPr>
          <w:t>Perspectives</w:t>
        </w:r>
        <w:r w:rsidR="007243BD">
          <w:rPr>
            <w:noProof/>
            <w:webHidden/>
          </w:rPr>
          <w:tab/>
        </w:r>
        <w:r>
          <w:rPr>
            <w:noProof/>
            <w:webHidden/>
          </w:rPr>
          <w:fldChar w:fldCharType="begin"/>
        </w:r>
        <w:r w:rsidR="007243BD">
          <w:rPr>
            <w:noProof/>
            <w:webHidden/>
          </w:rPr>
          <w:instrText xml:space="preserve"> PAGEREF _Toc265083218 \h </w:instrText>
        </w:r>
        <w:r>
          <w:rPr>
            <w:noProof/>
            <w:webHidden/>
          </w:rPr>
        </w:r>
        <w:r>
          <w:rPr>
            <w:noProof/>
            <w:webHidden/>
          </w:rPr>
          <w:fldChar w:fldCharType="separate"/>
        </w:r>
        <w:r w:rsidR="007243BD">
          <w:rPr>
            <w:noProof/>
            <w:webHidden/>
          </w:rPr>
          <w:t>25</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219" w:history="1">
        <w:r w:rsidR="007243BD" w:rsidRPr="00982ED6">
          <w:rPr>
            <w:rStyle w:val="Hyperlink"/>
            <w:noProof/>
          </w:rPr>
          <w:t>7.3</w:t>
        </w:r>
        <w:r w:rsidR="007243BD">
          <w:rPr>
            <w:rFonts w:eastAsiaTheme="minorEastAsia" w:cstheme="minorBidi"/>
            <w:smallCaps w:val="0"/>
            <w:noProof/>
            <w:sz w:val="22"/>
            <w:szCs w:val="22"/>
            <w:lang w:val="en-US"/>
          </w:rPr>
          <w:tab/>
        </w:r>
        <w:r w:rsidR="007243BD" w:rsidRPr="00982ED6">
          <w:rPr>
            <w:rStyle w:val="Hyperlink"/>
            <w:noProof/>
          </w:rPr>
          <w:t>Conclusion</w:t>
        </w:r>
        <w:r w:rsidR="007243BD">
          <w:rPr>
            <w:noProof/>
            <w:webHidden/>
          </w:rPr>
          <w:tab/>
        </w:r>
        <w:r>
          <w:rPr>
            <w:noProof/>
            <w:webHidden/>
          </w:rPr>
          <w:fldChar w:fldCharType="begin"/>
        </w:r>
        <w:r w:rsidR="007243BD">
          <w:rPr>
            <w:noProof/>
            <w:webHidden/>
          </w:rPr>
          <w:instrText xml:space="preserve"> PAGEREF _Toc265083219 \h </w:instrText>
        </w:r>
        <w:r>
          <w:rPr>
            <w:noProof/>
            <w:webHidden/>
          </w:rPr>
        </w:r>
        <w:r>
          <w:rPr>
            <w:noProof/>
            <w:webHidden/>
          </w:rPr>
          <w:fldChar w:fldCharType="separate"/>
        </w:r>
        <w:r w:rsidR="007243BD">
          <w:rPr>
            <w:noProof/>
            <w:webHidden/>
          </w:rPr>
          <w:t>26</w:t>
        </w:r>
        <w:r>
          <w:rPr>
            <w:noProof/>
            <w:webHidden/>
          </w:rPr>
          <w:fldChar w:fldCharType="end"/>
        </w:r>
      </w:hyperlink>
    </w:p>
    <w:p w:rsidR="007243BD" w:rsidRDefault="00B07C4F">
      <w:pPr>
        <w:pStyle w:val="TOC1"/>
        <w:tabs>
          <w:tab w:val="left" w:pos="400"/>
          <w:tab w:val="right" w:leader="dot" w:pos="9962"/>
        </w:tabs>
        <w:rPr>
          <w:rFonts w:eastAsiaTheme="minorEastAsia" w:cstheme="minorBidi"/>
          <w:b w:val="0"/>
          <w:bCs w:val="0"/>
          <w:caps w:val="0"/>
          <w:noProof/>
          <w:sz w:val="22"/>
          <w:szCs w:val="22"/>
          <w:lang w:val="en-US"/>
        </w:rPr>
      </w:pPr>
      <w:hyperlink w:anchor="_Toc265083220" w:history="1">
        <w:r w:rsidR="007243BD" w:rsidRPr="00982ED6">
          <w:rPr>
            <w:rStyle w:val="Hyperlink"/>
            <w:noProof/>
          </w:rPr>
          <w:t>8</w:t>
        </w:r>
        <w:r w:rsidR="007243BD">
          <w:rPr>
            <w:rFonts w:eastAsiaTheme="minorEastAsia" w:cstheme="minorBidi"/>
            <w:b w:val="0"/>
            <w:bCs w:val="0"/>
            <w:caps w:val="0"/>
            <w:noProof/>
            <w:sz w:val="22"/>
            <w:szCs w:val="22"/>
            <w:lang w:val="en-US"/>
          </w:rPr>
          <w:tab/>
        </w:r>
        <w:r w:rsidR="007243BD" w:rsidRPr="00982ED6">
          <w:rPr>
            <w:rStyle w:val="Hyperlink"/>
            <w:noProof/>
          </w:rPr>
          <w:t>Référence</w:t>
        </w:r>
        <w:r w:rsidR="007243BD">
          <w:rPr>
            <w:noProof/>
            <w:webHidden/>
          </w:rPr>
          <w:tab/>
        </w:r>
        <w:r>
          <w:rPr>
            <w:noProof/>
            <w:webHidden/>
          </w:rPr>
          <w:fldChar w:fldCharType="begin"/>
        </w:r>
        <w:r w:rsidR="007243BD">
          <w:rPr>
            <w:noProof/>
            <w:webHidden/>
          </w:rPr>
          <w:instrText xml:space="preserve"> PAGEREF _Toc265083220 \h </w:instrText>
        </w:r>
        <w:r>
          <w:rPr>
            <w:noProof/>
            <w:webHidden/>
          </w:rPr>
        </w:r>
        <w:r>
          <w:rPr>
            <w:noProof/>
            <w:webHidden/>
          </w:rPr>
          <w:fldChar w:fldCharType="separate"/>
        </w:r>
        <w:r w:rsidR="007243BD">
          <w:rPr>
            <w:noProof/>
            <w:webHidden/>
          </w:rPr>
          <w:t>26</w:t>
        </w:r>
        <w:r>
          <w:rPr>
            <w:noProof/>
            <w:webHidden/>
          </w:rPr>
          <w:fldChar w:fldCharType="end"/>
        </w:r>
      </w:hyperlink>
    </w:p>
    <w:p w:rsidR="00AF07B7" w:rsidRDefault="00B07C4F" w:rsidP="004941BC">
      <w:pPr>
        <w:autoSpaceDE w:val="0"/>
        <w:autoSpaceDN w:val="0"/>
        <w:adjustRightInd w:val="0"/>
        <w:spacing w:after="0" w:line="240" w:lineRule="auto"/>
        <w:rPr>
          <w:rFonts w:cs="Arial"/>
          <w:sz w:val="24"/>
          <w:szCs w:val="24"/>
        </w:rPr>
      </w:pPr>
      <w:r>
        <w:rPr>
          <w:rFonts w:cs="Arial"/>
          <w:sz w:val="24"/>
          <w:szCs w:val="24"/>
        </w:rPr>
        <w:fldChar w:fldCharType="end"/>
      </w:r>
    </w:p>
    <w:p w:rsidR="00AF07B7" w:rsidRDefault="00AF07B7">
      <w:pPr>
        <w:rPr>
          <w:rFonts w:asciiTheme="majorHAnsi" w:eastAsiaTheme="majorEastAsia" w:hAnsiTheme="majorHAnsi" w:cstheme="majorBidi"/>
          <w:b/>
          <w:bCs/>
          <w:color w:val="365F91" w:themeColor="accent1" w:themeShade="BF"/>
          <w:sz w:val="28"/>
          <w:szCs w:val="28"/>
        </w:rPr>
      </w:pPr>
      <w:r>
        <w:br w:type="page"/>
      </w:r>
    </w:p>
    <w:p w:rsidR="00B946D1" w:rsidRDefault="00B946D1" w:rsidP="003A3027">
      <w:r w:rsidRPr="003A3027">
        <w:rPr>
          <w:sz w:val="32"/>
          <w:szCs w:val="32"/>
        </w:rPr>
        <w:lastRenderedPageBreak/>
        <w:t>Remerciement</w:t>
      </w:r>
    </w:p>
    <w:p w:rsidR="001F0151" w:rsidRDefault="001F0151" w:rsidP="001F0151">
      <w:r>
        <w:t xml:space="preserve">Je </w:t>
      </w:r>
      <w:r w:rsidR="00007215">
        <w:t xml:space="preserve">souhaite tout d’abord remercier </w:t>
      </w:r>
      <w:r>
        <w:t xml:space="preserve">profondément en particulier Messieurs Alain Boucher, Serge </w:t>
      </w:r>
      <w:r w:rsidRPr="001F0151">
        <w:t xml:space="preserve">Stinckwich </w:t>
      </w:r>
      <w:r>
        <w:t>qui m’a encadré pendant ce TPE, pour m’avoir toujours fait confiance, me laissant conduire mes travaux à mon aise, pour leur encadrement et leur soutien sans failles, ainsi que leurs encouragements, pour avoir su prodiguer les conseils pertinents afin d’orienter mes recherches, et pour avoir toujours pu me permettre de travailler dans les meilleurs conditions.</w:t>
      </w:r>
    </w:p>
    <w:p w:rsidR="00AF07B7" w:rsidRPr="00AF07B7" w:rsidRDefault="001F0151" w:rsidP="001F0151">
      <w:r>
        <w:t>Enfin, il m’est impossible de remercier assez ma famille, qui m’a toujours encouragé et soutenu dans mes choix, me permettant de réaliser tout ce en quoi j’ai toujours cru, et pour avoir toujours été à mes côtés.</w:t>
      </w:r>
    </w:p>
    <w:p w:rsidR="00AF07B7" w:rsidRDefault="00AF07B7">
      <w:pPr>
        <w:rPr>
          <w:rFonts w:asciiTheme="majorHAnsi" w:eastAsiaTheme="majorEastAsia" w:hAnsiTheme="majorHAnsi" w:cstheme="majorBidi"/>
          <w:b/>
          <w:bCs/>
          <w:color w:val="365F91" w:themeColor="accent1" w:themeShade="BF"/>
          <w:sz w:val="28"/>
          <w:szCs w:val="28"/>
        </w:rPr>
      </w:pPr>
      <w:r>
        <w:br w:type="page"/>
      </w:r>
    </w:p>
    <w:p w:rsidR="00B946D1" w:rsidRDefault="00B946D1" w:rsidP="003A3027">
      <w:r w:rsidRPr="003A3027">
        <w:rPr>
          <w:sz w:val="32"/>
          <w:szCs w:val="32"/>
        </w:rPr>
        <w:lastRenderedPageBreak/>
        <w:t>Abstrait</w:t>
      </w:r>
    </w:p>
    <w:p w:rsidR="00097C32" w:rsidRPr="00633362" w:rsidRDefault="00097C32" w:rsidP="00633362">
      <w:pPr>
        <w:rPr>
          <w:b/>
        </w:rPr>
      </w:pPr>
      <w:r w:rsidRPr="00097C32">
        <w:t xml:space="preserve">Titre : </w:t>
      </w:r>
      <w:r w:rsidRPr="00633362">
        <w:rPr>
          <w:b/>
        </w:rPr>
        <w:t>Cartographie et localisation simultanées avec la vision robotique</w:t>
      </w:r>
    </w:p>
    <w:p w:rsidR="008E3698" w:rsidRPr="006815D2" w:rsidRDefault="008E3698" w:rsidP="00633362">
      <w:r w:rsidRPr="006815D2">
        <w:t>SLAM (Simutanous Localisation And Mapping) ou CML (Concurrent Mapping and Localisation). Le SLAM problème est un des problèmes les plus recherchés dans la robotique.</w:t>
      </w:r>
      <w:r w:rsidR="00250D6E">
        <w:t xml:space="preserve"> </w:t>
      </w:r>
      <w:r w:rsidRPr="006815D2">
        <w:t>Mais il y a beaucoup de défis dans ce problème.</w:t>
      </w:r>
      <w:r w:rsidR="00250D6E">
        <w:t xml:space="preserve"> </w:t>
      </w:r>
      <w:r w:rsidRPr="006815D2">
        <w:t>Il n’y a pas d’algorithme les meilleurs pour tous les SLAM problèmes. Le choix le meilleur d’algorithme pour un spécifié SLAM problème dépend d</w:t>
      </w:r>
      <w:r w:rsidR="000608E0">
        <w:t>e facteurs en particuliers de chaque</w:t>
      </w:r>
      <w:r w:rsidRPr="006815D2">
        <w:t xml:space="preserve"> problème.</w:t>
      </w:r>
    </w:p>
    <w:p w:rsidR="00097C32" w:rsidRDefault="000608E0" w:rsidP="00633362">
      <w:r>
        <w:t>SLA M visuel est un aspect de recherche dans SLAM. Dans ce cas, on utilise caméra comme percepteurs</w:t>
      </w:r>
      <w:r w:rsidR="00633362">
        <w:t xml:space="preserve"> de </w:t>
      </w:r>
      <w:r>
        <w:t xml:space="preserve">l’environnement. </w:t>
      </w:r>
    </w:p>
    <w:p w:rsidR="000608E0" w:rsidRDefault="000608E0" w:rsidP="00633362">
      <w:r>
        <w:t xml:space="preserve">Dans le cadre de mon TPE, je présente le problème SLAM, en particulière SLAM visuel. Ensuite, je résume les méthodes SLAM en général, et SLAM visuel en particulière. </w:t>
      </w:r>
    </w:p>
    <w:p w:rsidR="00AF07B7" w:rsidRDefault="000608E0" w:rsidP="00633362">
      <w:r>
        <w:t xml:space="preserve">En fin, je présente mes travaux pratiques dans ce TPE en utilisant la méthode monoslam, les résultats obtenus et mes expériences autour ces travaux. </w:t>
      </w:r>
    </w:p>
    <w:p w:rsidR="000608E0" w:rsidRDefault="000608E0" w:rsidP="00633362">
      <w:r>
        <w:t xml:space="preserve">Mots clés : SLAM visuel, </w:t>
      </w:r>
      <w:r w:rsidR="00D46BC5">
        <w:t>monoslam</w:t>
      </w:r>
    </w:p>
    <w:p w:rsidR="000608E0" w:rsidRDefault="000608E0">
      <w:pPr>
        <w:rPr>
          <w:rFonts w:cs="Arial"/>
          <w:bCs/>
          <w:sz w:val="24"/>
          <w:szCs w:val="24"/>
        </w:rPr>
      </w:pPr>
      <w:r>
        <w:rPr>
          <w:rFonts w:cs="Arial"/>
          <w:bCs/>
          <w:sz w:val="24"/>
          <w:szCs w:val="24"/>
        </w:rPr>
        <w:br w:type="page"/>
      </w:r>
    </w:p>
    <w:p w:rsidR="00B946D1" w:rsidRDefault="00B946D1" w:rsidP="003A3027">
      <w:pPr>
        <w:pStyle w:val="Heading1"/>
      </w:pPr>
      <w:bookmarkStart w:id="0" w:name="_Toc265083171"/>
      <w:r>
        <w:lastRenderedPageBreak/>
        <w:t>Introduction</w:t>
      </w:r>
      <w:bookmarkEnd w:id="0"/>
      <w:r>
        <w:t xml:space="preserve"> </w:t>
      </w:r>
    </w:p>
    <w:p w:rsidR="004941BC" w:rsidRPr="006815D2" w:rsidRDefault="004941BC" w:rsidP="00B946D1">
      <w:pPr>
        <w:pStyle w:val="Heading2"/>
      </w:pPr>
      <w:bookmarkStart w:id="1" w:name="_Toc265083172"/>
      <w:r w:rsidRPr="006815D2">
        <w:t xml:space="preserve">Le </w:t>
      </w:r>
      <w:r w:rsidR="00B946D1">
        <w:t xml:space="preserve">SLAM </w:t>
      </w:r>
      <w:r w:rsidRPr="006815D2">
        <w:t>problème</w:t>
      </w:r>
      <w:bookmarkEnd w:id="1"/>
    </w:p>
    <w:p w:rsidR="004941BC" w:rsidRPr="006815D2" w:rsidRDefault="004941BC" w:rsidP="00C02CDD">
      <w:pPr>
        <w:rPr>
          <w:rFonts w:cs="Arial"/>
        </w:rPr>
      </w:pPr>
      <w:r w:rsidRPr="006815D2">
        <w:rPr>
          <w:rFonts w:cs="Arial"/>
        </w:rPr>
        <w:t xml:space="preserve">Un robot se situe dans un environnement. Le robot ne connait pas l’environnement. Son travail est découvrir l’environnement. Pour finir mon travail, il doit faire une carte d’environnement autour lui-même et se localiser dans cet environnement en même temps. </w:t>
      </w:r>
    </w:p>
    <w:p w:rsidR="004941BC" w:rsidRPr="006815D2" w:rsidRDefault="004941BC" w:rsidP="0096243D">
      <w:pPr>
        <w:rPr>
          <w:rFonts w:cs="Arial"/>
        </w:rPr>
      </w:pPr>
      <w:r w:rsidRPr="006815D2">
        <w:rPr>
          <w:rFonts w:cs="Arial"/>
        </w:rPr>
        <w:t xml:space="preserve">Cette discipline de recherche s’appelle </w:t>
      </w:r>
      <w:r w:rsidRPr="006815D2">
        <w:rPr>
          <w:rFonts w:cs="Arial"/>
          <w:b/>
        </w:rPr>
        <w:t>SLAM (Simutanous Localisation And Mapping)</w:t>
      </w:r>
      <w:r w:rsidRPr="006815D2">
        <w:rPr>
          <w:rFonts w:cs="Arial"/>
        </w:rPr>
        <w:t xml:space="preserve"> ou </w:t>
      </w:r>
      <w:r w:rsidRPr="006815D2">
        <w:rPr>
          <w:rFonts w:cs="Arial"/>
          <w:b/>
        </w:rPr>
        <w:t>CML (Concurrent Mapping and Localisation)</w:t>
      </w:r>
      <w:r w:rsidRPr="006815D2">
        <w:rPr>
          <w:rFonts w:cs="Arial"/>
        </w:rPr>
        <w:t xml:space="preserve">. Le SLAM problème est un des problèmes les plus recherchés dans </w:t>
      </w:r>
      <w:r w:rsidR="008E3698" w:rsidRPr="006815D2">
        <w:rPr>
          <w:rFonts w:cs="Arial"/>
        </w:rPr>
        <w:t>la</w:t>
      </w:r>
      <w:r w:rsidRPr="006815D2">
        <w:rPr>
          <w:rFonts w:cs="Arial"/>
        </w:rPr>
        <w:t xml:space="preserve"> robotique.</w:t>
      </w:r>
    </w:p>
    <w:p w:rsidR="004941BC" w:rsidRPr="006815D2" w:rsidRDefault="004941BC" w:rsidP="0096243D">
      <w:pPr>
        <w:rPr>
          <w:rFonts w:cs="Arial"/>
        </w:rPr>
      </w:pPr>
      <w:r w:rsidRPr="006815D2">
        <w:rPr>
          <w:rFonts w:cs="Arial"/>
        </w:rPr>
        <w:t>Un robot contient des composants pour découvrir l’environnement. Ce sont le moteur de motion pour se déplacer dans l’environnement, et des capteurs pour détecter des fonctions de l’environnement, et une antenne de WiFi pour recevoir et transmettre de signal de communication, et un système d’exploitation pour procéder des calculs nécessaires.</w:t>
      </w:r>
      <w:r w:rsidR="00B946D1" w:rsidRPr="006815D2">
        <w:rPr>
          <w:rFonts w:cs="Arial"/>
        </w:rPr>
        <w:t xml:space="preserve"> </w:t>
      </w:r>
      <w:r w:rsidR="0024386A" w:rsidRPr="006815D2">
        <w:rPr>
          <w:rFonts w:cs="Arial"/>
        </w:rPr>
        <w:t>La</w:t>
      </w:r>
      <w:r w:rsidRPr="006815D2">
        <w:rPr>
          <w:rFonts w:cs="Arial"/>
        </w:rPr>
        <w:t xml:space="preserve"> restreinte de mémoire de robot, </w:t>
      </w:r>
      <w:r w:rsidR="0024386A">
        <w:rPr>
          <w:rFonts w:cs="Arial"/>
        </w:rPr>
        <w:t>les erreurs dans les mesures</w:t>
      </w:r>
      <w:r w:rsidRPr="006815D2">
        <w:rPr>
          <w:rFonts w:cs="Arial"/>
        </w:rPr>
        <w:t>, la restreinte de la puissante de robot... On doit faire face à les restreintes dans des recherches sur SLAM.</w:t>
      </w:r>
    </w:p>
    <w:p w:rsidR="004941BC" w:rsidRPr="006815D2" w:rsidRDefault="004941BC" w:rsidP="00C02CDD">
      <w:pPr>
        <w:rPr>
          <w:rFonts w:cs="Arial"/>
        </w:rPr>
      </w:pPr>
      <w:r w:rsidRPr="006815D2">
        <w:rPr>
          <w:rFonts w:cs="Arial"/>
        </w:rPr>
        <w:t xml:space="preserve">Un robot est déplacé dans un environnement qu’il ne </w:t>
      </w:r>
      <w:r w:rsidR="0030048E" w:rsidRPr="006815D2">
        <w:rPr>
          <w:rFonts w:cs="Arial"/>
        </w:rPr>
        <w:t>connaît</w:t>
      </w:r>
      <w:r w:rsidRPr="006815D2">
        <w:rPr>
          <w:rFonts w:cs="Arial"/>
        </w:rPr>
        <w:t xml:space="preserve"> pas. Il commence à se déplacer dans l’environnement en utilisant ses capteurs pour détecter des fonctions d’environnement. Ces activités se répètent. Les données qu’il a perçues de l’environnement sont manipulées pour faire </w:t>
      </w:r>
      <w:r w:rsidR="0030048E" w:rsidRPr="006815D2">
        <w:rPr>
          <w:rFonts w:cs="Arial"/>
        </w:rPr>
        <w:t>une</w:t>
      </w:r>
      <w:r w:rsidRPr="006815D2">
        <w:rPr>
          <w:rFonts w:cs="Arial"/>
        </w:rPr>
        <w:t xml:space="preserve"> carte de l’environnement et se localiser dans cet environnement. Et comment est-ce que le robot manipule les donnés perçues pour faire une localisation et cartographie ? C’est SLAM problème.</w:t>
      </w:r>
    </w:p>
    <w:p w:rsidR="004941BC" w:rsidRPr="006815D2" w:rsidRDefault="004941BC" w:rsidP="0096243D">
      <w:pPr>
        <w:rPr>
          <w:rFonts w:cs="Arial"/>
        </w:rPr>
      </w:pPr>
      <w:r w:rsidRPr="006815D2">
        <w:rPr>
          <w:rFonts w:cs="Arial"/>
        </w:rPr>
        <w:t xml:space="preserve">Le SLAM problème est un des problèmes les plus recherchés dans </w:t>
      </w:r>
      <w:r w:rsidR="0024386A" w:rsidRPr="006815D2">
        <w:rPr>
          <w:rFonts w:cs="Arial"/>
        </w:rPr>
        <w:t>la</w:t>
      </w:r>
      <w:r w:rsidRPr="006815D2">
        <w:rPr>
          <w:rFonts w:cs="Arial"/>
        </w:rPr>
        <w:t xml:space="preserve"> robotique. Mais il y a beaucoup de défis dans ce problème.</w:t>
      </w:r>
    </w:p>
    <w:p w:rsidR="004941BC" w:rsidRPr="006815D2" w:rsidRDefault="004941BC" w:rsidP="0096243D">
      <w:pPr>
        <w:rPr>
          <w:rFonts w:cs="Arial"/>
        </w:rPr>
      </w:pPr>
      <w:r w:rsidRPr="006815D2">
        <w:rPr>
          <w:rFonts w:cs="Arial"/>
        </w:rPr>
        <w:t xml:space="preserve">Il n’y a pas d’algorithme </w:t>
      </w:r>
      <w:r w:rsidR="00C02CDD" w:rsidRPr="006815D2">
        <w:rPr>
          <w:rFonts w:cs="Arial"/>
        </w:rPr>
        <w:t>les meilleurs</w:t>
      </w:r>
      <w:r w:rsidRPr="006815D2">
        <w:rPr>
          <w:rFonts w:cs="Arial"/>
        </w:rPr>
        <w:t xml:space="preserve"> pour tous les SLAM problèmes. </w:t>
      </w:r>
      <w:r w:rsidR="00C02CDD" w:rsidRPr="006815D2">
        <w:rPr>
          <w:rFonts w:cs="Arial"/>
        </w:rPr>
        <w:t>Le</w:t>
      </w:r>
      <w:r w:rsidRPr="006815D2">
        <w:rPr>
          <w:rFonts w:cs="Arial"/>
        </w:rPr>
        <w:t xml:space="preserve"> choix le meilleur d’algorithme pour un spécifié SLAM problème dépend de facteurs en particuliers de ce problème.</w:t>
      </w:r>
    </w:p>
    <w:p w:rsidR="004941BC" w:rsidRPr="006815D2" w:rsidRDefault="004941BC" w:rsidP="003B59BF">
      <w:pPr>
        <w:pStyle w:val="Heading2"/>
      </w:pPr>
      <w:bookmarkStart w:id="2" w:name="_Toc265083173"/>
      <w:r w:rsidRPr="006815D2">
        <w:t>Taxonomie du SLAM problème</w:t>
      </w:r>
      <w:bookmarkEnd w:id="2"/>
    </w:p>
    <w:p w:rsidR="004941BC" w:rsidRPr="006815D2" w:rsidRDefault="004941BC" w:rsidP="00633362">
      <w:r w:rsidRPr="006815D2">
        <w:t xml:space="preserve">Il y a beaucoup de méthode de classifier le SLAM problème </w:t>
      </w:r>
    </w:p>
    <w:p w:rsidR="004941BC" w:rsidRPr="006815D2" w:rsidRDefault="004941BC" w:rsidP="0096243D">
      <w:pPr>
        <w:pStyle w:val="ListParagraph"/>
        <w:numPr>
          <w:ilvl w:val="0"/>
          <w:numId w:val="13"/>
        </w:numPr>
        <w:rPr>
          <w:rFonts w:cs="Arial"/>
          <w:szCs w:val="20"/>
        </w:rPr>
      </w:pPr>
      <w:r w:rsidRPr="006815D2">
        <w:rPr>
          <w:rFonts w:cs="Arial"/>
          <w:szCs w:val="20"/>
        </w:rPr>
        <w:t>Volumétrique vs base-de-fonction. Un SLAM problème est volumétrique si sa carte a une résolution haute, c’est-à-dire trop détaillé en pixel. Par contre, un SLAM problème base-de-fonction si sa carte est un semble de fonctions (objets, choses) clairsemées.</w:t>
      </w:r>
    </w:p>
    <w:p w:rsidR="004941BC" w:rsidRPr="006815D2" w:rsidRDefault="004941BC" w:rsidP="0096243D">
      <w:pPr>
        <w:pStyle w:val="ListParagraph"/>
        <w:numPr>
          <w:ilvl w:val="0"/>
          <w:numId w:val="13"/>
        </w:numPr>
        <w:rPr>
          <w:rFonts w:cs="Arial"/>
          <w:szCs w:val="20"/>
        </w:rPr>
      </w:pPr>
      <w:r w:rsidRPr="006815D2">
        <w:rPr>
          <w:rFonts w:cs="Arial"/>
          <w:szCs w:val="20"/>
        </w:rPr>
        <w:t xml:space="preserve">Topologique et métrique. Un SLAM problème est topologique si l’environnement est représenté par une liste de distincts objets et des </w:t>
      </w:r>
      <w:r w:rsidR="0030048E" w:rsidRPr="006815D2">
        <w:rPr>
          <w:rFonts w:cs="Arial"/>
          <w:szCs w:val="20"/>
        </w:rPr>
        <w:t>qualitatives</w:t>
      </w:r>
      <w:r w:rsidRPr="006815D2">
        <w:rPr>
          <w:rFonts w:cs="Arial"/>
          <w:szCs w:val="20"/>
        </w:rPr>
        <w:t xml:space="preserve"> relations entre eux. Un SLAM problème est métrique si des locations des objets dans l’environnement sont représentées par des valeurs métriques.</w:t>
      </w:r>
    </w:p>
    <w:p w:rsidR="004941BC" w:rsidRPr="006815D2" w:rsidRDefault="004941BC" w:rsidP="0096243D">
      <w:pPr>
        <w:pStyle w:val="ListParagraph"/>
        <w:numPr>
          <w:ilvl w:val="0"/>
          <w:numId w:val="13"/>
        </w:numPr>
        <w:rPr>
          <w:rFonts w:cs="Arial"/>
          <w:szCs w:val="20"/>
        </w:rPr>
      </w:pPr>
      <w:r w:rsidRPr="006815D2">
        <w:rPr>
          <w:rFonts w:cs="Arial"/>
          <w:szCs w:val="20"/>
        </w:rPr>
        <w:t xml:space="preserve">Connue ou inconnue correspondance. L’identification la correspondance des objets perçus dans l’environnement est un problème difficile. Un SLAM problème a la connue correspondance si on assume que le robot a les identifications des objets dans l’environnement. Un SLAM problème a l'inconnue correspondance si le robot ne </w:t>
      </w:r>
      <w:r w:rsidR="0030048E" w:rsidRPr="006815D2">
        <w:rPr>
          <w:rFonts w:cs="Arial"/>
          <w:szCs w:val="20"/>
        </w:rPr>
        <w:t>connaît</w:t>
      </w:r>
      <w:r w:rsidRPr="006815D2">
        <w:rPr>
          <w:rFonts w:cs="Arial"/>
          <w:szCs w:val="20"/>
        </w:rPr>
        <w:t xml:space="preserve"> pas les identifications des objets dans cet environnement. Dans ce cas-là, le robot doit identifier une correspondance des objets perçus dans cet environnement.</w:t>
      </w:r>
    </w:p>
    <w:p w:rsidR="004941BC" w:rsidRPr="006815D2" w:rsidRDefault="004941BC" w:rsidP="0096243D">
      <w:pPr>
        <w:pStyle w:val="ListParagraph"/>
        <w:numPr>
          <w:ilvl w:val="0"/>
          <w:numId w:val="13"/>
        </w:numPr>
        <w:rPr>
          <w:rFonts w:cs="Arial"/>
          <w:szCs w:val="20"/>
        </w:rPr>
      </w:pPr>
      <w:r w:rsidRPr="006815D2">
        <w:rPr>
          <w:rFonts w:cs="Arial"/>
          <w:szCs w:val="20"/>
        </w:rPr>
        <w:t>Statique et dynamique. Un SLAM problème a l’environnement statique si l’environnement ne se change pas. Un SLAM problème a l’environnement dynamique si l’environnement se change beaucoup.</w:t>
      </w:r>
    </w:p>
    <w:p w:rsidR="004941BC" w:rsidRPr="006815D2" w:rsidRDefault="004941BC" w:rsidP="0096243D">
      <w:pPr>
        <w:pStyle w:val="ListParagraph"/>
        <w:numPr>
          <w:ilvl w:val="0"/>
          <w:numId w:val="13"/>
        </w:numPr>
        <w:rPr>
          <w:rFonts w:cs="Arial"/>
          <w:szCs w:val="20"/>
        </w:rPr>
      </w:pPr>
      <w:r w:rsidRPr="006815D2">
        <w:rPr>
          <w:rFonts w:cs="Arial"/>
          <w:szCs w:val="20"/>
        </w:rPr>
        <w:t>Petite et large incertitude. Un SLAM problème a une petite incertitude s’il y a moins d’erreurs d’estimation de sa location. Un SLAM problème a une large incertitude s’il y a plus d’erreurs d’estimation de sa location.</w:t>
      </w:r>
    </w:p>
    <w:p w:rsidR="004941BC" w:rsidRPr="006815D2" w:rsidRDefault="004941BC" w:rsidP="0096243D">
      <w:pPr>
        <w:pStyle w:val="ListParagraph"/>
        <w:numPr>
          <w:ilvl w:val="0"/>
          <w:numId w:val="13"/>
        </w:numPr>
        <w:rPr>
          <w:rFonts w:cs="Arial"/>
          <w:szCs w:val="20"/>
        </w:rPr>
      </w:pPr>
      <w:r w:rsidRPr="006815D2">
        <w:rPr>
          <w:rFonts w:cs="Arial"/>
          <w:szCs w:val="20"/>
        </w:rPr>
        <w:t xml:space="preserve">Seul vs multiple robot(s). Un SLAM problème a un seul robot. C’est-à-dire, le robot doit découvrir l’environnement indépendamment. Un SLAM problème a des </w:t>
      </w:r>
      <w:r w:rsidR="0030048E" w:rsidRPr="006815D2">
        <w:rPr>
          <w:rFonts w:cs="Arial"/>
          <w:szCs w:val="20"/>
        </w:rPr>
        <w:t>multiples</w:t>
      </w:r>
      <w:r w:rsidRPr="006815D2">
        <w:rPr>
          <w:rFonts w:cs="Arial"/>
          <w:szCs w:val="20"/>
        </w:rPr>
        <w:t xml:space="preserve"> robots. C’est-à-dire, les robots doivent collaborer pour découvrir l’environnement.</w:t>
      </w:r>
    </w:p>
    <w:p w:rsidR="004941BC" w:rsidRPr="006815D2" w:rsidRDefault="004941BC" w:rsidP="004941BC">
      <w:pPr>
        <w:autoSpaceDE w:val="0"/>
        <w:autoSpaceDN w:val="0"/>
        <w:adjustRightInd w:val="0"/>
        <w:spacing w:after="0" w:line="240" w:lineRule="auto"/>
        <w:rPr>
          <w:rFonts w:cs="Arial"/>
          <w:b/>
          <w:bCs/>
          <w:sz w:val="24"/>
          <w:szCs w:val="24"/>
        </w:rPr>
      </w:pPr>
    </w:p>
    <w:p w:rsidR="004941BC" w:rsidRPr="006815D2" w:rsidRDefault="004941BC" w:rsidP="0096243D">
      <w:pPr>
        <w:rPr>
          <w:rFonts w:cs="Arial"/>
        </w:rPr>
      </w:pPr>
      <w:r w:rsidRPr="006815D2">
        <w:rPr>
          <w:rFonts w:cs="Arial"/>
        </w:rPr>
        <w:t xml:space="preserve">Ce sont des façons de classifier les SLAM problèmes. Dans un problème spécifié, on doit fait attention de facteurs avant pour choisir l’algorithme </w:t>
      </w:r>
      <w:r w:rsidR="0030048E" w:rsidRPr="006815D2">
        <w:rPr>
          <w:rFonts w:cs="Arial"/>
        </w:rPr>
        <w:t>rationnel</w:t>
      </w:r>
      <w:r w:rsidRPr="006815D2">
        <w:rPr>
          <w:rFonts w:cs="Arial"/>
        </w:rPr>
        <w:t xml:space="preserve">. </w:t>
      </w:r>
    </w:p>
    <w:p w:rsidR="004941BC" w:rsidRPr="006815D2" w:rsidRDefault="004941BC" w:rsidP="004941BC">
      <w:pPr>
        <w:autoSpaceDE w:val="0"/>
        <w:autoSpaceDN w:val="0"/>
        <w:adjustRightInd w:val="0"/>
        <w:spacing w:after="0" w:line="240" w:lineRule="auto"/>
        <w:rPr>
          <w:rFonts w:cs="Arial"/>
          <w:sz w:val="24"/>
          <w:szCs w:val="24"/>
        </w:rPr>
      </w:pPr>
    </w:p>
    <w:p w:rsidR="004941BC" w:rsidRPr="006815D2" w:rsidRDefault="004941BC" w:rsidP="0096243D">
      <w:pPr>
        <w:rPr>
          <w:rFonts w:cs="Arial"/>
        </w:rPr>
      </w:pPr>
      <w:r w:rsidRPr="006815D2">
        <w:rPr>
          <w:rFonts w:cs="Arial"/>
        </w:rPr>
        <w:t xml:space="preserve">Les algorithmes de SLAM problème sont triés dans </w:t>
      </w:r>
      <w:r w:rsidR="0094174C">
        <w:rPr>
          <w:rFonts w:cs="Arial"/>
        </w:rPr>
        <w:t xml:space="preserve">au moins de </w:t>
      </w:r>
      <w:r w:rsidRPr="006815D2">
        <w:rPr>
          <w:rFonts w:cs="Arial"/>
        </w:rPr>
        <w:t xml:space="preserve">trois types d’algorithmes. </w:t>
      </w:r>
    </w:p>
    <w:p w:rsidR="004941BC" w:rsidRPr="006815D2" w:rsidRDefault="004941BC" w:rsidP="0096243D">
      <w:pPr>
        <w:pStyle w:val="ListParagraph"/>
        <w:numPr>
          <w:ilvl w:val="0"/>
          <w:numId w:val="14"/>
        </w:numPr>
        <w:rPr>
          <w:rFonts w:cs="Arial"/>
        </w:rPr>
      </w:pPr>
      <w:r w:rsidRPr="006815D2">
        <w:rPr>
          <w:rFonts w:cs="Arial"/>
        </w:rPr>
        <w:lastRenderedPageBreak/>
        <w:t>Les algorithmes d’EKF (Extended Kalma Filters).</w:t>
      </w:r>
    </w:p>
    <w:p w:rsidR="004941BC" w:rsidRPr="006815D2" w:rsidRDefault="004941BC" w:rsidP="0096243D">
      <w:pPr>
        <w:pStyle w:val="ListParagraph"/>
        <w:numPr>
          <w:ilvl w:val="0"/>
          <w:numId w:val="14"/>
        </w:numPr>
        <w:rPr>
          <w:rFonts w:cs="Arial"/>
        </w:rPr>
      </w:pPr>
      <w:r w:rsidRPr="006815D2">
        <w:rPr>
          <w:rFonts w:cs="Arial"/>
        </w:rPr>
        <w:t>Les algorithmes utilisant les techniques d’optimisation à bas de graphe.</w:t>
      </w:r>
    </w:p>
    <w:p w:rsidR="004941BC" w:rsidRPr="006815D2" w:rsidRDefault="004941BC" w:rsidP="0096243D">
      <w:pPr>
        <w:pStyle w:val="ListParagraph"/>
        <w:numPr>
          <w:ilvl w:val="0"/>
          <w:numId w:val="14"/>
        </w:numPr>
        <w:rPr>
          <w:rFonts w:cs="Arial"/>
        </w:rPr>
      </w:pPr>
      <w:r w:rsidRPr="006815D2">
        <w:rPr>
          <w:rFonts w:cs="Arial"/>
        </w:rPr>
        <w:t>Les algorithmes utilisant les méthodes de particule.</w:t>
      </w:r>
    </w:p>
    <w:p w:rsidR="004941BC" w:rsidRPr="006815D2" w:rsidRDefault="004941BC" w:rsidP="0096243D">
      <w:pPr>
        <w:rPr>
          <w:rFonts w:cs="Arial"/>
        </w:rPr>
      </w:pPr>
      <w:r w:rsidRPr="006815D2">
        <w:rPr>
          <w:rFonts w:cs="Arial"/>
        </w:rPr>
        <w:t xml:space="preserve">Chaque type a ses typiques caractéristiques, ses points forts, ses limites. Dans chaque type, il y a des algorithmes, des approches </w:t>
      </w:r>
      <w:r w:rsidR="0030048E" w:rsidRPr="006815D2">
        <w:rPr>
          <w:rFonts w:cs="Arial"/>
        </w:rPr>
        <w:t>différentes</w:t>
      </w:r>
      <w:r w:rsidRPr="006815D2">
        <w:rPr>
          <w:rFonts w:cs="Arial"/>
        </w:rPr>
        <w:t xml:space="preserve"> pour résoudre un SLAM problème. Donc, il faut comparer les types d’algorithmes, les algorithmes et identifier lequel qui convient notre SLAM problème.</w:t>
      </w:r>
    </w:p>
    <w:p w:rsidR="004941BC" w:rsidRPr="006815D2" w:rsidRDefault="004941BC" w:rsidP="003B59BF">
      <w:pPr>
        <w:pStyle w:val="Heading2"/>
      </w:pPr>
      <w:bookmarkStart w:id="3" w:name="_Toc265083174"/>
      <w:r w:rsidRPr="006815D2">
        <w:t>Le SLAM visuel</w:t>
      </w:r>
      <w:bookmarkEnd w:id="3"/>
    </w:p>
    <w:p w:rsidR="004941BC" w:rsidRPr="006815D2" w:rsidRDefault="004941BC" w:rsidP="0096243D">
      <w:pPr>
        <w:rPr>
          <w:rFonts w:cs="Arial"/>
        </w:rPr>
      </w:pPr>
      <w:r w:rsidRPr="006815D2">
        <w:rPr>
          <w:rFonts w:cs="Arial"/>
        </w:rPr>
        <w:t>Un robot a beaucoup de façons de percevoir des informations de l’environnement. Il peut utilise des      infrarouges, des radars, des lasers, des caméras comme sa capteur. Si le robot n’utilise que des caméras pour prendre des images d’environnement, il utilisera des images prises pour découvrir l’environnement. Les images prises sont utilisées dans des manipulations de localisation et cartographie. C’est le SLAM visuel.</w:t>
      </w:r>
    </w:p>
    <w:p w:rsidR="004941BC" w:rsidRPr="006815D2" w:rsidRDefault="004941BC" w:rsidP="0096243D">
      <w:pPr>
        <w:rPr>
          <w:rFonts w:cs="Arial"/>
        </w:rPr>
      </w:pPr>
      <w:r w:rsidRPr="006815D2">
        <w:rPr>
          <w:rFonts w:cs="Arial"/>
        </w:rPr>
        <w:t>Il y a beaucoup de manipulations que le robot doit faire pour la localisation et cartographie.</w:t>
      </w:r>
    </w:p>
    <w:p w:rsidR="004941BC" w:rsidRPr="006815D2" w:rsidRDefault="004941BC" w:rsidP="0096243D">
      <w:pPr>
        <w:pStyle w:val="ListParagraph"/>
        <w:numPr>
          <w:ilvl w:val="0"/>
          <w:numId w:val="15"/>
        </w:numPr>
        <w:rPr>
          <w:rFonts w:cs="Arial"/>
        </w:rPr>
      </w:pPr>
      <w:r w:rsidRPr="006815D2">
        <w:rPr>
          <w:rFonts w:cs="Arial"/>
        </w:rPr>
        <w:t xml:space="preserve">Détecter les points de repère (landmark) dans l’environnement. Le robot doit estimer les poses de l’environnement. Le robot peut calculer la position de pose dans l’environnement par deux images de cette pose. Il utilise </w:t>
      </w:r>
      <w:r w:rsidRPr="006815D2">
        <w:rPr>
          <w:rFonts w:cs="Arial"/>
          <w:b/>
        </w:rPr>
        <w:t>l’épipolaire contrainte</w:t>
      </w:r>
      <w:r w:rsidRPr="006815D2">
        <w:rPr>
          <w:rFonts w:cs="Arial"/>
        </w:rPr>
        <w:t xml:space="preserve"> et la </w:t>
      </w:r>
      <w:r w:rsidRPr="006815D2">
        <w:rPr>
          <w:rFonts w:cs="Arial"/>
          <w:b/>
        </w:rPr>
        <w:t>triangulation</w:t>
      </w:r>
      <w:r w:rsidRPr="006815D2">
        <w:rPr>
          <w:rFonts w:cs="Arial"/>
        </w:rPr>
        <w:t xml:space="preserve"> pour détecter la correspondance de deux points dans deux images différente. </w:t>
      </w:r>
    </w:p>
    <w:p w:rsidR="004941BC" w:rsidRPr="006815D2" w:rsidRDefault="004941BC" w:rsidP="0096243D">
      <w:pPr>
        <w:pStyle w:val="ListParagraph"/>
        <w:numPr>
          <w:ilvl w:val="0"/>
          <w:numId w:val="15"/>
        </w:numPr>
        <w:rPr>
          <w:rFonts w:cs="Arial"/>
        </w:rPr>
      </w:pPr>
      <w:r w:rsidRPr="006815D2">
        <w:rPr>
          <w:rFonts w:cs="Arial"/>
        </w:rPr>
        <w:t xml:space="preserve">Le robot </w:t>
      </w:r>
      <w:r w:rsidR="0030048E" w:rsidRPr="006815D2">
        <w:rPr>
          <w:rFonts w:cs="Arial"/>
        </w:rPr>
        <w:t>peut-être</w:t>
      </w:r>
      <w:r w:rsidRPr="006815D2">
        <w:rPr>
          <w:rFonts w:cs="Arial"/>
        </w:rPr>
        <w:t xml:space="preserve"> doit détecter les obstacles par utiliser le technique </w:t>
      </w:r>
      <w:r w:rsidRPr="006815D2">
        <w:rPr>
          <w:rFonts w:cs="Arial"/>
          <w:b/>
        </w:rPr>
        <w:t>stereopsis</w:t>
      </w:r>
      <w:r w:rsidRPr="006815D2">
        <w:rPr>
          <w:rFonts w:cs="Arial"/>
        </w:rPr>
        <w:t xml:space="preserve">. </w:t>
      </w:r>
    </w:p>
    <w:p w:rsidR="004941BC" w:rsidRPr="006815D2" w:rsidRDefault="004941BC" w:rsidP="0096243D">
      <w:pPr>
        <w:pStyle w:val="ListParagraph"/>
        <w:numPr>
          <w:ilvl w:val="0"/>
          <w:numId w:val="15"/>
        </w:numPr>
        <w:rPr>
          <w:rFonts w:cs="Arial"/>
        </w:rPr>
      </w:pPr>
      <w:r w:rsidRPr="006815D2">
        <w:rPr>
          <w:rFonts w:cs="Arial"/>
        </w:rPr>
        <w:t xml:space="preserve">Il </w:t>
      </w:r>
      <w:r w:rsidR="0030048E" w:rsidRPr="006815D2">
        <w:rPr>
          <w:rFonts w:cs="Arial"/>
        </w:rPr>
        <w:t>peut-être</w:t>
      </w:r>
      <w:r w:rsidRPr="006815D2">
        <w:rPr>
          <w:rFonts w:cs="Arial"/>
        </w:rPr>
        <w:t xml:space="preserve"> doit mésuser la distance des objets loins par des objets près par utiliser le technique </w:t>
      </w:r>
      <w:r w:rsidRPr="006815D2">
        <w:rPr>
          <w:rFonts w:cs="Arial"/>
          <w:b/>
        </w:rPr>
        <w:t>parallax.</w:t>
      </w:r>
    </w:p>
    <w:p w:rsidR="004941BC" w:rsidRPr="006815D2" w:rsidRDefault="004941BC" w:rsidP="0096243D">
      <w:pPr>
        <w:pStyle w:val="ListParagraph"/>
        <w:numPr>
          <w:ilvl w:val="0"/>
          <w:numId w:val="15"/>
        </w:numPr>
        <w:rPr>
          <w:rFonts w:cs="Arial"/>
        </w:rPr>
      </w:pPr>
      <w:r w:rsidRPr="006815D2">
        <w:rPr>
          <w:rFonts w:cs="Arial"/>
        </w:rPr>
        <w:t xml:space="preserve">Le robot doit détecter si un objet dans son trajet est connu ou déjà-vu. Cela se passe dans le cas où le robot doit traquer, naviguer dans l’environnement. L’autre cas, le robot </w:t>
      </w:r>
      <w:r w:rsidR="0030048E" w:rsidRPr="006815D2">
        <w:rPr>
          <w:rFonts w:cs="Arial"/>
        </w:rPr>
        <w:t>peut-être</w:t>
      </w:r>
      <w:r w:rsidRPr="006815D2">
        <w:rPr>
          <w:rFonts w:cs="Arial"/>
        </w:rPr>
        <w:t xml:space="preserve"> détecter le type des objets dans son trajet. C’est la </w:t>
      </w:r>
      <w:r w:rsidRPr="006815D2">
        <w:rPr>
          <w:rFonts w:cs="Arial"/>
          <w:b/>
        </w:rPr>
        <w:t>catégorisation</w:t>
      </w:r>
      <w:r w:rsidRPr="006815D2">
        <w:rPr>
          <w:rFonts w:cs="Arial"/>
        </w:rPr>
        <w:t xml:space="preserve"> d’objets. On doit utiliser des technique de </w:t>
      </w:r>
      <w:r w:rsidRPr="006815D2">
        <w:rPr>
          <w:rFonts w:cs="Arial"/>
          <w:b/>
        </w:rPr>
        <w:t>Recognition Visuelle</w:t>
      </w:r>
      <w:r w:rsidRPr="006815D2">
        <w:rPr>
          <w:rFonts w:cs="Arial"/>
        </w:rPr>
        <w:t xml:space="preserve"> (</w:t>
      </w:r>
      <w:r w:rsidRPr="006815D2">
        <w:rPr>
          <w:rFonts w:cs="Arial"/>
          <w:b/>
        </w:rPr>
        <w:t>Visual Recognition</w:t>
      </w:r>
      <w:r w:rsidRPr="006815D2">
        <w:rPr>
          <w:rFonts w:cs="Arial"/>
        </w:rPr>
        <w:t xml:space="preserve"> – un sous-domaine de vision par ordinateur).</w:t>
      </w:r>
    </w:p>
    <w:p w:rsidR="004941BC" w:rsidRPr="006815D2" w:rsidRDefault="004941BC" w:rsidP="0096243D">
      <w:pPr>
        <w:rPr>
          <w:rFonts w:cs="Arial"/>
        </w:rPr>
      </w:pPr>
      <w:r w:rsidRPr="006815D2">
        <w:rPr>
          <w:rFonts w:cs="Arial"/>
        </w:rPr>
        <w:t xml:space="preserve">Le nombre </w:t>
      </w:r>
      <w:r w:rsidR="0030048E" w:rsidRPr="006815D2">
        <w:rPr>
          <w:rFonts w:cs="Arial"/>
        </w:rPr>
        <w:t>d’œil</w:t>
      </w:r>
      <w:r w:rsidRPr="006815D2">
        <w:rPr>
          <w:rFonts w:cs="Arial"/>
        </w:rPr>
        <w:t xml:space="preserve"> de robot est un des </w:t>
      </w:r>
      <w:r w:rsidR="0030048E" w:rsidRPr="006815D2">
        <w:rPr>
          <w:rFonts w:cs="Arial"/>
        </w:rPr>
        <w:t>facteurs</w:t>
      </w:r>
      <w:r w:rsidRPr="006815D2">
        <w:rPr>
          <w:rFonts w:cs="Arial"/>
        </w:rPr>
        <w:t xml:space="preserve"> de SLAM problème. Dans le problème de ce TPE sujet. On utilise le robot qui a </w:t>
      </w:r>
      <w:r w:rsidR="00250D6E" w:rsidRPr="006815D2">
        <w:rPr>
          <w:rFonts w:cs="Arial"/>
        </w:rPr>
        <w:t>une</w:t>
      </w:r>
      <w:r w:rsidRPr="006815D2">
        <w:rPr>
          <w:rFonts w:cs="Arial"/>
        </w:rPr>
        <w:t xml:space="preserve"> caméra, c’est-à dire, a un œil. Donc, il faut attention à de technique de vision par ordinateur si le robot a un-œil, tel que </w:t>
      </w:r>
      <w:r w:rsidRPr="006815D2">
        <w:rPr>
          <w:rFonts w:cs="Arial"/>
          <w:b/>
        </w:rPr>
        <w:t>monocular cue.</w:t>
      </w:r>
    </w:p>
    <w:p w:rsidR="004941BC" w:rsidRPr="006815D2" w:rsidRDefault="004941BC" w:rsidP="004B1400">
      <w:pPr>
        <w:pStyle w:val="Heading2"/>
      </w:pPr>
      <w:bookmarkStart w:id="4" w:name="_Toc265083175"/>
      <w:r w:rsidRPr="006815D2">
        <w:t>Le travail de TPE</w:t>
      </w:r>
      <w:bookmarkEnd w:id="4"/>
    </w:p>
    <w:p w:rsidR="004941BC" w:rsidRPr="006815D2" w:rsidRDefault="004941BC" w:rsidP="0096243D">
      <w:pPr>
        <w:rPr>
          <w:rFonts w:cs="Arial"/>
        </w:rPr>
      </w:pPr>
      <w:r w:rsidRPr="006815D2">
        <w:rPr>
          <w:rFonts w:cs="Arial"/>
        </w:rPr>
        <w:t xml:space="preserve">En théorie, je </w:t>
      </w:r>
      <w:r w:rsidR="003B59BF" w:rsidRPr="006815D2">
        <w:rPr>
          <w:rFonts w:cs="Arial"/>
        </w:rPr>
        <w:t>dois</w:t>
      </w:r>
      <w:r w:rsidRPr="006815D2">
        <w:rPr>
          <w:rFonts w:cs="Arial"/>
        </w:rPr>
        <w:t xml:space="preserve"> chercher des algorithmes, des méthodes de SLAM, en particulier, de SLAM Visuel. Je dois comparer les algorithmes, déterminer leurs points forts et leurs limites,  </w:t>
      </w:r>
      <w:r w:rsidR="0030048E" w:rsidRPr="006815D2">
        <w:rPr>
          <w:rFonts w:cs="Arial"/>
        </w:rPr>
        <w:t>identifier</w:t>
      </w:r>
      <w:r w:rsidRPr="006815D2">
        <w:rPr>
          <w:rFonts w:cs="Arial"/>
        </w:rPr>
        <w:t xml:space="preserve"> quel type de SLAM problème rationnel avec chaque algorithme.</w:t>
      </w:r>
    </w:p>
    <w:p w:rsidR="004941BC" w:rsidRPr="006815D2" w:rsidRDefault="004941BC" w:rsidP="0096243D">
      <w:pPr>
        <w:rPr>
          <w:rFonts w:cs="Arial"/>
        </w:rPr>
      </w:pPr>
      <w:r w:rsidRPr="006815D2">
        <w:rPr>
          <w:rFonts w:cs="Arial"/>
        </w:rPr>
        <w:t xml:space="preserve">Un problème de ma recherche théorique est que les nouveaux algorithmes, les méthodes sont souvent </w:t>
      </w:r>
      <w:r w:rsidR="0030048E" w:rsidRPr="006815D2">
        <w:rPr>
          <w:rFonts w:cs="Arial"/>
        </w:rPr>
        <w:t>offlines</w:t>
      </w:r>
      <w:r w:rsidRPr="006815D2">
        <w:rPr>
          <w:rFonts w:cs="Arial"/>
        </w:rPr>
        <w:t>. C’est-à dire on ne publique pas sa recherche, ou il y a moins documents sur le sujet.</w:t>
      </w:r>
    </w:p>
    <w:p w:rsidR="004941BC" w:rsidRPr="006815D2" w:rsidRDefault="004941BC" w:rsidP="0096243D">
      <w:pPr>
        <w:rPr>
          <w:rFonts w:cs="Arial"/>
        </w:rPr>
      </w:pPr>
      <w:r w:rsidRPr="006815D2">
        <w:rPr>
          <w:rFonts w:cs="Arial"/>
        </w:rPr>
        <w:t xml:space="preserve">En pratique, je </w:t>
      </w:r>
      <w:r w:rsidR="003B59BF" w:rsidRPr="006815D2">
        <w:rPr>
          <w:rFonts w:cs="Arial"/>
        </w:rPr>
        <w:t>dois</w:t>
      </w:r>
      <w:r w:rsidRPr="006815D2">
        <w:rPr>
          <w:rFonts w:cs="Arial"/>
        </w:rPr>
        <w:t xml:space="preserve"> implémenter quelques algorithmes pour identifier les théories sur les algorithmes.</w:t>
      </w:r>
    </w:p>
    <w:p w:rsidR="004941BC" w:rsidRPr="006815D2" w:rsidRDefault="004941BC" w:rsidP="0096243D">
      <w:pPr>
        <w:rPr>
          <w:rFonts w:cs="Arial"/>
        </w:rPr>
      </w:pPr>
      <w:r w:rsidRPr="006815D2">
        <w:rPr>
          <w:rFonts w:cs="Arial"/>
        </w:rPr>
        <w:t>On n’utilise pas le robot de l’IFI pour implémenter les algorithmes car:</w:t>
      </w:r>
    </w:p>
    <w:p w:rsidR="004941BC" w:rsidRPr="006815D2" w:rsidRDefault="004941BC" w:rsidP="0096243D">
      <w:pPr>
        <w:pStyle w:val="ListParagraph"/>
        <w:numPr>
          <w:ilvl w:val="0"/>
          <w:numId w:val="16"/>
        </w:numPr>
        <w:rPr>
          <w:rFonts w:cs="Arial"/>
        </w:rPr>
      </w:pPr>
      <w:r w:rsidRPr="006815D2">
        <w:rPr>
          <w:rFonts w:cs="Arial"/>
        </w:rPr>
        <w:t xml:space="preserve">Il y a beaucoup d’erreurs de </w:t>
      </w:r>
      <w:r w:rsidR="0024386A" w:rsidRPr="006815D2">
        <w:rPr>
          <w:rFonts w:cs="Arial"/>
        </w:rPr>
        <w:t>mesure</w:t>
      </w:r>
      <w:r w:rsidR="0024386A">
        <w:rPr>
          <w:rFonts w:cs="Arial"/>
        </w:rPr>
        <w:t xml:space="preserve"> </w:t>
      </w:r>
      <w:r w:rsidRPr="006815D2">
        <w:rPr>
          <w:rFonts w:cs="Arial"/>
        </w:rPr>
        <w:t>du robot.</w:t>
      </w:r>
    </w:p>
    <w:p w:rsidR="004941BC" w:rsidRPr="006815D2" w:rsidRDefault="004941BC" w:rsidP="0096243D">
      <w:pPr>
        <w:pStyle w:val="ListParagraph"/>
        <w:numPr>
          <w:ilvl w:val="0"/>
          <w:numId w:val="16"/>
        </w:numPr>
        <w:rPr>
          <w:rFonts w:cs="Arial"/>
        </w:rPr>
      </w:pPr>
      <w:r w:rsidRPr="006815D2">
        <w:rPr>
          <w:rFonts w:cs="Arial"/>
        </w:rPr>
        <w:t>La qualité de caméra de robot (webcam).</w:t>
      </w:r>
    </w:p>
    <w:p w:rsidR="004941BC" w:rsidRPr="006815D2" w:rsidRDefault="004941BC" w:rsidP="0096243D">
      <w:pPr>
        <w:pStyle w:val="ListParagraph"/>
        <w:numPr>
          <w:ilvl w:val="0"/>
          <w:numId w:val="16"/>
        </w:numPr>
        <w:rPr>
          <w:rFonts w:cs="Arial"/>
        </w:rPr>
      </w:pPr>
      <w:r w:rsidRPr="006815D2">
        <w:rPr>
          <w:rFonts w:cs="Arial"/>
        </w:rPr>
        <w:t>La puissante de procéder les calculs de robot.</w:t>
      </w:r>
    </w:p>
    <w:p w:rsidR="004941BC" w:rsidRPr="006815D2" w:rsidRDefault="004941BC" w:rsidP="0096243D">
      <w:pPr>
        <w:rPr>
          <w:rFonts w:cs="Arial"/>
        </w:rPr>
      </w:pPr>
      <w:r w:rsidRPr="006815D2">
        <w:rPr>
          <w:rFonts w:cs="Arial"/>
        </w:rPr>
        <w:t>Mais, c’est un avantage de mon practice parce que je faire attention aux algorithmes. Et c’est aussi un inconvénient parce que je n’aurai pas l’occasion pour implémenter les algorithmes sur le robot.</w:t>
      </w:r>
    </w:p>
    <w:p w:rsidR="004941BC" w:rsidRPr="006815D2" w:rsidRDefault="004941BC" w:rsidP="0096243D">
      <w:pPr>
        <w:rPr>
          <w:rFonts w:cs="Arial"/>
        </w:rPr>
      </w:pPr>
      <w:r w:rsidRPr="006815D2">
        <w:rPr>
          <w:rFonts w:cs="Arial"/>
        </w:rPr>
        <w:t xml:space="preserve">Pour restreindre les inconvénients, je </w:t>
      </w:r>
      <w:r w:rsidR="0030048E" w:rsidRPr="006815D2">
        <w:rPr>
          <w:rFonts w:cs="Arial"/>
        </w:rPr>
        <w:t>dois</w:t>
      </w:r>
      <w:r w:rsidRPr="006815D2">
        <w:rPr>
          <w:rFonts w:cs="Arial"/>
        </w:rPr>
        <w:t xml:space="preserve"> faire de connaissance sur le robot. Les connaissances </w:t>
      </w:r>
      <w:r w:rsidR="0030048E" w:rsidRPr="006815D2">
        <w:rPr>
          <w:rFonts w:cs="Arial"/>
        </w:rPr>
        <w:t>sont</w:t>
      </w:r>
      <w:r w:rsidRPr="006815D2">
        <w:rPr>
          <w:rFonts w:cs="Arial"/>
        </w:rPr>
        <w:t xml:space="preserve"> utilisées pour collecter des données entrées en </w:t>
      </w:r>
      <w:r w:rsidR="0024386A" w:rsidRPr="006815D2">
        <w:rPr>
          <w:rFonts w:cs="Arial"/>
        </w:rPr>
        <w:t>pratique</w:t>
      </w:r>
      <w:r w:rsidRPr="006815D2">
        <w:rPr>
          <w:rFonts w:cs="Arial"/>
        </w:rPr>
        <w:t xml:space="preserve">. Par exemple, je vais utiliser un appareil de photo pour prendre des photos comme un robot. L’hauteur de l’appareil de photo </w:t>
      </w:r>
      <w:r w:rsidR="0030048E" w:rsidRPr="006815D2">
        <w:rPr>
          <w:rFonts w:cs="Arial"/>
        </w:rPr>
        <w:t>au</w:t>
      </w:r>
      <w:r w:rsidRPr="006815D2">
        <w:rPr>
          <w:rFonts w:cs="Arial"/>
        </w:rPr>
        <w:t xml:space="preserve"> bas est égale auquel de caméra du robot. </w:t>
      </w:r>
    </w:p>
    <w:p w:rsidR="004941BC" w:rsidRPr="006815D2" w:rsidRDefault="003B59BF" w:rsidP="003B59BF">
      <w:pPr>
        <w:pStyle w:val="Heading1"/>
      </w:pPr>
      <w:bookmarkStart w:id="5" w:name="_Toc265083176"/>
      <w:r>
        <w:lastRenderedPageBreak/>
        <w:t>L'état de l'art</w:t>
      </w:r>
      <w:bookmarkEnd w:id="5"/>
    </w:p>
    <w:p w:rsidR="004941BC" w:rsidRPr="006815D2" w:rsidRDefault="004941BC" w:rsidP="0096243D">
      <w:pPr>
        <w:rPr>
          <w:rFonts w:cs="Arial"/>
        </w:rPr>
      </w:pPr>
      <w:r w:rsidRPr="006815D2">
        <w:rPr>
          <w:rFonts w:cs="Arial"/>
        </w:rPr>
        <w:t>Dans les années récentes, le problème SLAM (Simultaneous Localization and Mapping) est considéré comme un problème important de la robotique.</w:t>
      </w:r>
    </w:p>
    <w:p w:rsidR="004941BC" w:rsidRPr="006815D2" w:rsidRDefault="004941BC" w:rsidP="0096243D">
      <w:pPr>
        <w:rPr>
          <w:rFonts w:cs="Arial"/>
        </w:rPr>
      </w:pPr>
      <w:r w:rsidRPr="006815D2">
        <w:rPr>
          <w:rFonts w:cs="Arial"/>
        </w:rPr>
        <w:t xml:space="preserve">Dans le problème de SLAM, on doit résoudre le problème de l’incertitude : l'incertitude de la position de robot, l'incertitude de la position de l'objet dans l'environnement, l'incertitude d'identifier et </w:t>
      </w:r>
      <w:r w:rsidR="00633362">
        <w:rPr>
          <w:rFonts w:cs="Arial"/>
        </w:rPr>
        <w:t>reconnaitre</w:t>
      </w:r>
      <w:r w:rsidRPr="006815D2">
        <w:rPr>
          <w:rFonts w:cs="Arial"/>
        </w:rPr>
        <w:t xml:space="preserve"> des points d'intérêt dans l'environnement.</w:t>
      </w:r>
      <w:r w:rsidRPr="006815D2">
        <w:rPr>
          <w:rFonts w:cs="Arial"/>
        </w:rPr>
        <w:br/>
        <w:t xml:space="preserve">Le problème de SLAM est pour le robot, donc ses solutions doivent être réalisées en temps réel. Cela requiert que le temps de calculatoire, l'espace de stockage et l'incertitude </w:t>
      </w:r>
      <w:r w:rsidR="00AF07B7" w:rsidRPr="006815D2">
        <w:rPr>
          <w:rFonts w:cs="Arial"/>
        </w:rPr>
        <w:t>soient</w:t>
      </w:r>
      <w:r w:rsidRPr="006815D2">
        <w:rPr>
          <w:rFonts w:cs="Arial"/>
        </w:rPr>
        <w:t xml:space="preserve"> petits pour construire une bonne carte acceptable et la trajectoire de robot.</w:t>
      </w:r>
    </w:p>
    <w:p w:rsidR="004941BC" w:rsidRPr="006815D2" w:rsidRDefault="004941BC" w:rsidP="003B59BF">
      <w:pPr>
        <w:pStyle w:val="Heading2"/>
      </w:pPr>
      <w:bookmarkStart w:id="6" w:name="_Toc265083177"/>
      <w:r w:rsidRPr="006815D2">
        <w:t>Des approches pour le problème SLAM</w:t>
      </w:r>
      <w:bookmarkEnd w:id="6"/>
    </w:p>
    <w:p w:rsidR="004941BC" w:rsidRPr="006815D2" w:rsidRDefault="004941BC" w:rsidP="0096243D">
      <w:pPr>
        <w:rPr>
          <w:rFonts w:cs="Arial"/>
        </w:rPr>
      </w:pPr>
      <w:r w:rsidRPr="006815D2">
        <w:rPr>
          <w:rFonts w:cs="Arial"/>
        </w:rPr>
        <w:t>Pour résoudre le problème SLAM, plusieurs méthodes sont présentées. La méthode la plus connue est les méthodes probabilistes.</w:t>
      </w:r>
    </w:p>
    <w:p w:rsidR="004941BC" w:rsidRPr="006815D2" w:rsidRDefault="004941BC" w:rsidP="003B59BF">
      <w:pPr>
        <w:pStyle w:val="Heading2"/>
      </w:pPr>
      <w:bookmarkStart w:id="7" w:name="_Toc265083178"/>
      <w:r w:rsidRPr="006815D2">
        <w:t xml:space="preserve">Les méthodes </w:t>
      </w:r>
      <w:r w:rsidRPr="003B59BF">
        <w:t>probabilistes</w:t>
      </w:r>
      <w:bookmarkEnd w:id="7"/>
    </w:p>
    <w:p w:rsidR="004941BC" w:rsidRPr="006815D2" w:rsidRDefault="004941BC" w:rsidP="004941BC">
      <w:pPr>
        <w:pStyle w:val="Heading3"/>
        <w:rPr>
          <w:rFonts w:ascii="Arial" w:hAnsi="Arial" w:cs="Arial"/>
        </w:rPr>
      </w:pPr>
      <w:bookmarkStart w:id="8" w:name="_Toc265083179"/>
      <w:r w:rsidRPr="006815D2">
        <w:rPr>
          <w:rFonts w:ascii="Arial" w:hAnsi="Arial" w:cs="Arial"/>
        </w:rPr>
        <w:t>EKF - Extended Kalma Filters</w:t>
      </w:r>
      <w:bookmarkEnd w:id="8"/>
    </w:p>
    <w:p w:rsidR="004941BC" w:rsidRPr="006815D2" w:rsidRDefault="004941BC" w:rsidP="00A7132A">
      <w:pPr>
        <w:rPr>
          <w:rFonts w:cs="Arial"/>
        </w:rPr>
      </w:pPr>
      <w:r w:rsidRPr="006815D2">
        <w:rPr>
          <w:rFonts w:cs="Arial"/>
        </w:rPr>
        <w:t>La méthode la plus importante est EKF ([1]</w:t>
      </w:r>
      <w:r w:rsidR="006815D2" w:rsidRPr="006815D2">
        <w:rPr>
          <w:rFonts w:cs="Arial"/>
        </w:rPr>
        <w:t>, [</w:t>
      </w:r>
      <w:r w:rsidRPr="006815D2">
        <w:rPr>
          <w:rFonts w:cs="Arial"/>
        </w:rPr>
        <w:t xml:space="preserve">2]). EKF est basé sur l'estimation gaussienne à chaque pose de robot et chaque point de repère. L'algorithme d'EKF contient trois étapes. Premièrement, dans l'étape de prédiction, on estime l'état de système (la position de robot, sa covariance, l'observation) au temps t en utilisant les données au temps t-1. Deuxièmement, dans l'étape d'observation, d'après l'observation de robot, on calcule la covariance de la nouvelle observation avec laquelle vieille. En fin, dans l'étape de mise à jour, on met à jour l'état de système </w:t>
      </w:r>
      <w:r w:rsidR="006815D2" w:rsidRPr="006815D2">
        <w:rPr>
          <w:rFonts w:cs="Arial"/>
        </w:rPr>
        <w:t>courant</w:t>
      </w:r>
      <w:r w:rsidRPr="006815D2">
        <w:rPr>
          <w:rFonts w:cs="Arial"/>
        </w:rPr>
        <w:t xml:space="preserve"> avec la nouvelle observation.</w:t>
      </w:r>
    </w:p>
    <w:p w:rsidR="004941BC" w:rsidRPr="006815D2" w:rsidRDefault="004941BC" w:rsidP="00A7132A">
      <w:pPr>
        <w:rPr>
          <w:rFonts w:cs="Arial"/>
        </w:rPr>
      </w:pPr>
      <w:r w:rsidRPr="006815D2">
        <w:rPr>
          <w:rFonts w:cs="Arial"/>
        </w:rPr>
        <w:t>L’incertitude du robot augmente de temps en temps par l'accumulation de bruit de mesure. Cette incertitude augmente jusqu’à le robot sent un point de repère vieille. À ce moment-là, les erreurs de ses poses se baissent. C’est à dire, si on augmente l’information sur les poses senties de robot, cette information se propage à tous les vieilles poses. C’est une caractéristique la plus importante de “SLAM posterior”.</w:t>
      </w:r>
    </w:p>
    <w:p w:rsidR="004941BC" w:rsidRPr="006815D2" w:rsidRDefault="004941BC" w:rsidP="00A7132A">
      <w:pPr>
        <w:rPr>
          <w:rFonts w:cs="Arial"/>
        </w:rPr>
      </w:pPr>
      <w:r w:rsidRPr="006815D2">
        <w:rPr>
          <w:rFonts w:cs="Arial"/>
        </w:rPr>
        <w:t>Plusieurs méthodes à améliorer l'EKF sont présentées telles que CEKF (Compressed EKF) ([3],</w:t>
      </w:r>
      <w:r w:rsidR="0024386A">
        <w:rPr>
          <w:rFonts w:cs="Arial"/>
        </w:rPr>
        <w:t xml:space="preserve"> </w:t>
      </w:r>
      <w:r w:rsidRPr="006815D2">
        <w:rPr>
          <w:rFonts w:cs="Arial"/>
        </w:rPr>
        <w:t>[4]), Square Root SAM (Smooth and mapping) [5], SEIF (Sparse Extended Information Filter) [6], TJTF (Thin Junction Tree Filter)[7].</w:t>
      </w:r>
    </w:p>
    <w:p w:rsidR="004941BC" w:rsidRPr="006815D2" w:rsidRDefault="004941BC" w:rsidP="004941BC">
      <w:pPr>
        <w:pStyle w:val="Heading3"/>
        <w:rPr>
          <w:rFonts w:ascii="Arial" w:hAnsi="Arial" w:cs="Arial"/>
        </w:rPr>
      </w:pPr>
      <w:bookmarkStart w:id="9" w:name="_Toc265083180"/>
      <w:r w:rsidRPr="006815D2">
        <w:rPr>
          <w:rFonts w:ascii="Arial" w:hAnsi="Arial" w:cs="Arial"/>
        </w:rPr>
        <w:t>Inférence de Bayes</w:t>
      </w:r>
      <w:bookmarkEnd w:id="9"/>
    </w:p>
    <w:p w:rsidR="004941BC" w:rsidRPr="006815D2" w:rsidRDefault="004941BC" w:rsidP="00A7132A">
      <w:pPr>
        <w:rPr>
          <w:rFonts w:cs="Arial"/>
        </w:rPr>
      </w:pPr>
      <w:r w:rsidRPr="006815D2">
        <w:rPr>
          <w:rFonts w:cs="Arial"/>
        </w:rPr>
        <w:t>L'autre approche est de considérer le problème SLAM comme un modèle Markov et utiliser l'inférence de Bayes pour résoudre le problème [8]. Mais cette méthode n'est pas convenable à une carte avec beaucoup de point de repère. Il existe toujours en pratique que le nombre de point de repère est environ mille, millions points de repères.</w:t>
      </w:r>
    </w:p>
    <w:p w:rsidR="004941BC" w:rsidRPr="006815D2" w:rsidRDefault="004941BC" w:rsidP="004941BC">
      <w:pPr>
        <w:pStyle w:val="Heading3"/>
        <w:rPr>
          <w:rFonts w:ascii="Arial" w:hAnsi="Arial" w:cs="Arial"/>
        </w:rPr>
      </w:pPr>
      <w:bookmarkStart w:id="10" w:name="_Toc265083181"/>
      <w:r w:rsidRPr="006815D2">
        <w:rPr>
          <w:rFonts w:ascii="Arial" w:hAnsi="Arial" w:cs="Arial"/>
        </w:rPr>
        <w:t>EM (Estimation et maximisation)</w:t>
      </w:r>
      <w:bookmarkEnd w:id="10"/>
    </w:p>
    <w:p w:rsidR="004941BC" w:rsidRPr="006815D2" w:rsidRDefault="004941BC" w:rsidP="00A7132A">
      <w:pPr>
        <w:rPr>
          <w:rFonts w:cs="Arial"/>
        </w:rPr>
      </w:pPr>
      <w:r w:rsidRPr="006815D2">
        <w:rPr>
          <w:rFonts w:cs="Arial"/>
        </w:rPr>
        <w:t>En suite, on utilise l'EM ([9]</w:t>
      </w:r>
      <w:r w:rsidR="006815D2" w:rsidRPr="006815D2">
        <w:rPr>
          <w:rFonts w:cs="Arial"/>
        </w:rPr>
        <w:t>, [</w:t>
      </w:r>
      <w:r w:rsidRPr="006815D2">
        <w:rPr>
          <w:rFonts w:cs="Arial"/>
        </w:rPr>
        <w:t xml:space="preserve">10]) pour estimer le maximum de vraisemblance de carte. Cette méthode se compose deux étapes. Dans l'étape de l'estimation, une estimation de toutes les poses de robot est réalisée à base de la carte courante et les données en tout le temps. Dans l'étape de maximisation, une carte plus meilleure est </w:t>
      </w:r>
      <w:r w:rsidR="006815D2" w:rsidRPr="006815D2">
        <w:rPr>
          <w:rFonts w:cs="Arial"/>
        </w:rPr>
        <w:t>calculée</w:t>
      </w:r>
      <w:r w:rsidRPr="006815D2">
        <w:rPr>
          <w:rFonts w:cs="Arial"/>
        </w:rPr>
        <w:t xml:space="preserve"> à partir de l'estimation de la première étape. La carte meilleure est le maximum de l'espoir de la logarithme de vraisemblance jointe des poses de robot et les données en tout le temps.</w:t>
      </w:r>
    </w:p>
    <w:p w:rsidR="004941BC" w:rsidRPr="006815D2" w:rsidRDefault="004941BC" w:rsidP="00A7132A">
      <w:pPr>
        <w:rPr>
          <w:rFonts w:cs="Arial"/>
        </w:rPr>
      </w:pPr>
      <w:r w:rsidRPr="006815D2">
        <w:rPr>
          <w:rFonts w:cs="Arial"/>
        </w:rPr>
        <w:t xml:space="preserve">L'EM a quelques </w:t>
      </w:r>
      <w:r w:rsidR="0024386A" w:rsidRPr="006815D2">
        <w:rPr>
          <w:rFonts w:cs="Arial"/>
        </w:rPr>
        <w:t>avantages</w:t>
      </w:r>
      <w:r w:rsidRPr="006815D2">
        <w:rPr>
          <w:rFonts w:cs="Arial"/>
        </w:rPr>
        <w:t xml:space="preserve"> en comparant avec EKF. Premièrement, l'EM fournit une méthode sans demander de l'identification unique de point d'intérêt comme EKF. L'association de données est réalisée itérativement sur toutes les données d'observation. Donc, l'estimation dans le passé est revue. Mais, l'EM ne </w:t>
      </w:r>
      <w:r w:rsidR="0024386A" w:rsidRPr="006815D2">
        <w:rPr>
          <w:rFonts w:cs="Arial"/>
        </w:rPr>
        <w:t>requiert</w:t>
      </w:r>
      <w:r w:rsidRPr="006815D2">
        <w:rPr>
          <w:rFonts w:cs="Arial"/>
        </w:rPr>
        <w:t xml:space="preserve"> pas une assume de bruit Gaussien comme l'EKF.</w:t>
      </w:r>
    </w:p>
    <w:p w:rsidR="004941BC" w:rsidRPr="006815D2" w:rsidRDefault="004941BC" w:rsidP="00A7132A">
      <w:pPr>
        <w:rPr>
          <w:rFonts w:cs="Arial"/>
        </w:rPr>
      </w:pPr>
      <w:r w:rsidRPr="006815D2">
        <w:rPr>
          <w:rFonts w:cs="Arial"/>
        </w:rPr>
        <w:t>Mais l'EM présente quelques désavantages. Premièrement, l'EM procède toute la carte dans chaque étape. Donc, l'EM ne fournit pas une solution augmentant que l'estimation est meilleure si on ajoute une nouvelle observation comme l'EKF.</w:t>
      </w:r>
    </w:p>
    <w:p w:rsidR="004941BC" w:rsidRPr="006815D2" w:rsidRDefault="004941BC" w:rsidP="004941BC">
      <w:pPr>
        <w:pStyle w:val="Heading3"/>
        <w:rPr>
          <w:rFonts w:ascii="Arial" w:hAnsi="Arial" w:cs="Arial"/>
        </w:rPr>
      </w:pPr>
      <w:bookmarkStart w:id="11" w:name="_Toc265083182"/>
      <w:r w:rsidRPr="006815D2">
        <w:rPr>
          <w:rFonts w:ascii="Arial" w:hAnsi="Arial" w:cs="Arial"/>
        </w:rPr>
        <w:t>Relaxation et « Multilevel Relaxation »</w:t>
      </w:r>
      <w:bookmarkEnd w:id="11"/>
    </w:p>
    <w:p w:rsidR="0024386A" w:rsidRDefault="004941BC" w:rsidP="00A7132A">
      <w:pPr>
        <w:rPr>
          <w:rFonts w:cs="Arial"/>
        </w:rPr>
      </w:pPr>
      <w:r w:rsidRPr="006815D2">
        <w:rPr>
          <w:rFonts w:cs="Arial"/>
        </w:rPr>
        <w:t xml:space="preserve"> Une l'autre méthode de SLAM </w:t>
      </w:r>
      <w:r w:rsidR="00E45289" w:rsidRPr="006815D2">
        <w:rPr>
          <w:rFonts w:cs="Arial"/>
        </w:rPr>
        <w:t>relative</w:t>
      </w:r>
      <w:r w:rsidRPr="006815D2">
        <w:rPr>
          <w:rFonts w:cs="Arial"/>
        </w:rPr>
        <w:t xml:space="preserve"> à l'estimation de maximum de vraisemblance est la relaxation ([11]</w:t>
      </w:r>
      <w:r w:rsidR="00E45289" w:rsidRPr="006815D2">
        <w:rPr>
          <w:rFonts w:cs="Arial"/>
        </w:rPr>
        <w:t>, [</w:t>
      </w:r>
      <w:r w:rsidRPr="006815D2">
        <w:rPr>
          <w:rFonts w:cs="Arial"/>
        </w:rPr>
        <w:t xml:space="preserve">12]). On utilise « Gausse-Seidel Relaxation » pour résoudre un système d’équation de problème SLAM. L’idée de cette méthode est « déplacer un </w:t>
      </w:r>
      <w:r w:rsidR="00E45289" w:rsidRPr="006815D2">
        <w:rPr>
          <w:rFonts w:cs="Arial"/>
        </w:rPr>
        <w:t>nœud</w:t>
      </w:r>
      <w:r w:rsidRPr="006815D2">
        <w:rPr>
          <w:rFonts w:cs="Arial"/>
        </w:rPr>
        <w:t xml:space="preserve"> à sa position où ses voisinages pense qu’il est ». Cette méthode est appliquée beaucoup dans des algorithmes récents. Le « Multilevel </w:t>
      </w:r>
      <w:r w:rsidRPr="006815D2">
        <w:rPr>
          <w:rFonts w:cs="Arial"/>
        </w:rPr>
        <w:lastRenderedPageBreak/>
        <w:t>Relaxation » [13] est en base d’une méthode multigrille (multigrid method) de résoudre un système d’équation différentielle partielle. Cet algorithme augmente la converge de Relaxation par optimiser la carte de chaque couche.</w:t>
      </w:r>
    </w:p>
    <w:p w:rsidR="004941BC" w:rsidRPr="0024386A" w:rsidRDefault="004941BC" w:rsidP="0024386A">
      <w:pPr>
        <w:pStyle w:val="ListParagraph"/>
        <w:numPr>
          <w:ilvl w:val="1"/>
          <w:numId w:val="6"/>
        </w:numPr>
        <w:rPr>
          <w:rFonts w:cs="Arial"/>
        </w:rPr>
      </w:pPr>
      <w:r w:rsidRPr="0024386A">
        <w:rPr>
          <w:rFonts w:cs="Arial"/>
        </w:rPr>
        <w:t>Relaxation « un couche » pour SLAM.</w:t>
      </w:r>
    </w:p>
    <w:p w:rsidR="004941BC" w:rsidRPr="006815D2" w:rsidRDefault="004941BC" w:rsidP="00A7132A">
      <w:pPr>
        <w:rPr>
          <w:rFonts w:cs="Arial"/>
        </w:rPr>
      </w:pPr>
      <w:r w:rsidRPr="006815D2">
        <w:rPr>
          <w:rFonts w:cs="Arial"/>
        </w:rPr>
        <w:t xml:space="preserve"> Relaxation « un couche » est une étape dans « mu</w:t>
      </w:r>
      <w:r w:rsidR="00C14BF5">
        <w:rPr>
          <w:rFonts w:cs="Arial"/>
        </w:rPr>
        <w:t>l</w:t>
      </w:r>
      <w:r w:rsidRPr="006815D2">
        <w:rPr>
          <w:rFonts w:cs="Arial"/>
        </w:rPr>
        <w:t>tilevel relaxation ».</w:t>
      </w:r>
      <w:r w:rsidRPr="006815D2">
        <w:rPr>
          <w:rFonts w:cs="Arial"/>
        </w:rPr>
        <w:br/>
      </w:r>
      <w:r w:rsidRPr="0024386A">
        <w:rPr>
          <w:rFonts w:cs="Arial"/>
          <w:b/>
        </w:rPr>
        <w:t>Entrée</w:t>
      </w:r>
      <w:r w:rsidRPr="006815D2">
        <w:rPr>
          <w:rFonts w:cs="Arial"/>
        </w:rPr>
        <w:t>: un ensemble de relations entre des cadres. Chaque cadre est équivalente un pose de robot.</w:t>
      </w:r>
      <w:r w:rsidRPr="006815D2">
        <w:rPr>
          <w:rFonts w:cs="Arial"/>
        </w:rPr>
        <w:br/>
      </w:r>
      <w:r w:rsidRPr="0024386A">
        <w:rPr>
          <w:rFonts w:cs="Arial"/>
          <w:b/>
        </w:rPr>
        <w:t>Sortie</w:t>
      </w:r>
      <w:r w:rsidRPr="006815D2">
        <w:rPr>
          <w:rFonts w:cs="Arial"/>
        </w:rPr>
        <w:t>: un vecteur de maximum de vraisemblance de chaque cadre.</w:t>
      </w:r>
      <w:r w:rsidRPr="006815D2">
        <w:rPr>
          <w:rFonts w:cs="Arial"/>
        </w:rPr>
        <w:br/>
      </w:r>
      <w:r w:rsidRPr="0024386A">
        <w:rPr>
          <w:rFonts w:cs="Arial"/>
          <w:b/>
        </w:rPr>
        <w:t>Étapes</w:t>
      </w:r>
      <w:r w:rsidRPr="006815D2">
        <w:rPr>
          <w:rFonts w:cs="Arial"/>
        </w:rPr>
        <w:t>:</w:t>
      </w:r>
      <w:r w:rsidRPr="006815D2">
        <w:rPr>
          <w:rFonts w:cs="Arial"/>
        </w:rPr>
        <w:br/>
        <w:t>-Linéariser la fonction de mesure</w:t>
      </w:r>
      <w:r w:rsidRPr="006815D2">
        <w:rPr>
          <w:rFonts w:cs="Arial"/>
        </w:rPr>
        <w:br/>
        <w:t>-Calculer la fonction d’erreur quadrique</w:t>
      </w:r>
      <w:r w:rsidRPr="006815D2">
        <w:rPr>
          <w:rFonts w:cs="Arial"/>
        </w:rPr>
        <w:br/>
        <w:t>-Trouver le minimum de vraisemblance d’erreur quadrique par résoudre itérativement un système d’équation linéaire en utilisant « Gauss-Seidel Relaxation ».</w:t>
      </w:r>
    </w:p>
    <w:p w:rsidR="004941BC" w:rsidRPr="0024386A" w:rsidRDefault="004941BC" w:rsidP="0024386A">
      <w:pPr>
        <w:pStyle w:val="ListParagraph"/>
        <w:numPr>
          <w:ilvl w:val="1"/>
          <w:numId w:val="6"/>
        </w:numPr>
        <w:rPr>
          <w:rFonts w:cs="Arial"/>
        </w:rPr>
      </w:pPr>
      <w:r w:rsidRPr="0024386A">
        <w:rPr>
          <w:rFonts w:cs="Arial"/>
        </w:rPr>
        <w:t>« Multigrid »</w:t>
      </w:r>
      <w:r w:rsidRPr="0024386A">
        <w:rPr>
          <w:rFonts w:cs="Arial"/>
        </w:rPr>
        <w:br/>
        <w:t xml:space="preserve">C’est un processus de discrétiser et interpoler une équation différentielle partiale. à chaque couche, on restreint un problème et gérer un problème grossier par un opérateur de restriction. Un problème le plus grossier est résout. En fin, le problème est continué par un opérateur </w:t>
      </w:r>
      <w:r w:rsidR="006815D2" w:rsidRPr="0024386A">
        <w:rPr>
          <w:rFonts w:cs="Arial"/>
        </w:rPr>
        <w:t>d’interpolation</w:t>
      </w:r>
      <w:r w:rsidRPr="0024386A">
        <w:rPr>
          <w:rFonts w:cs="Arial"/>
        </w:rPr>
        <w:t>.</w:t>
      </w:r>
    </w:p>
    <w:p w:rsidR="004941BC" w:rsidRPr="0024386A" w:rsidRDefault="004941BC" w:rsidP="0024386A">
      <w:pPr>
        <w:pStyle w:val="ListParagraph"/>
        <w:numPr>
          <w:ilvl w:val="1"/>
          <w:numId w:val="6"/>
        </w:numPr>
        <w:rPr>
          <w:rFonts w:cs="Arial"/>
        </w:rPr>
      </w:pPr>
      <w:r w:rsidRPr="0024386A">
        <w:rPr>
          <w:rFonts w:cs="Arial"/>
        </w:rPr>
        <w:t>Relaxation Multi-couche (Multilevel Relaxation)</w:t>
      </w:r>
    </w:p>
    <w:p w:rsidR="004941BC" w:rsidRPr="006815D2" w:rsidRDefault="004941BC" w:rsidP="00A7132A">
      <w:pPr>
        <w:rPr>
          <w:rFonts w:cs="Arial"/>
        </w:rPr>
      </w:pPr>
      <w:r w:rsidRPr="006815D2">
        <w:rPr>
          <w:rFonts w:cs="Arial"/>
        </w:rPr>
        <w:t>On choisit chaque deux cadres de trajectoire de robot pour générer chaque niveau de grossièreté.</w:t>
      </w:r>
    </w:p>
    <w:p w:rsidR="004941BC" w:rsidRPr="006815D2" w:rsidRDefault="004941BC" w:rsidP="00A7132A">
      <w:pPr>
        <w:rPr>
          <w:rFonts w:cs="Arial"/>
        </w:rPr>
      </w:pPr>
      <w:r w:rsidRPr="006815D2">
        <w:rPr>
          <w:rFonts w:cs="Arial"/>
        </w:rPr>
        <w:t>À chaque niveau, on implémente un opérateur Galerkin basé V-cycle de « multilgrid » pour mettre à jour l’estimation de maximum de la vraisemblance à chaque nouvelle cadre.</w:t>
      </w:r>
    </w:p>
    <w:p w:rsidR="004941BC" w:rsidRPr="006815D2" w:rsidRDefault="004941BC" w:rsidP="004941BC">
      <w:pPr>
        <w:pStyle w:val="Heading3"/>
        <w:rPr>
          <w:rFonts w:ascii="Arial" w:hAnsi="Arial" w:cs="Arial"/>
        </w:rPr>
      </w:pPr>
      <w:bookmarkStart w:id="12" w:name="_Toc265083183"/>
      <w:r w:rsidRPr="006815D2">
        <w:rPr>
          <w:rFonts w:ascii="Arial" w:hAnsi="Arial" w:cs="Arial"/>
        </w:rPr>
        <w:t>Filtreur de particule</w:t>
      </w:r>
      <w:bookmarkEnd w:id="12"/>
      <w:r w:rsidRPr="006815D2">
        <w:rPr>
          <w:rFonts w:ascii="Arial" w:hAnsi="Arial" w:cs="Arial"/>
        </w:rPr>
        <w:t xml:space="preserve"> </w:t>
      </w:r>
    </w:p>
    <w:p w:rsidR="004941BC" w:rsidRPr="006815D2" w:rsidRDefault="004941BC" w:rsidP="00A7132A">
      <w:pPr>
        <w:rPr>
          <w:rFonts w:cs="Arial"/>
        </w:rPr>
      </w:pPr>
      <w:r w:rsidRPr="006815D2">
        <w:rPr>
          <w:rFonts w:cs="Arial"/>
        </w:rPr>
        <w:t xml:space="preserve">Une autre </w:t>
      </w:r>
      <w:r w:rsidR="006815D2" w:rsidRPr="006815D2">
        <w:rPr>
          <w:rFonts w:cs="Arial"/>
        </w:rPr>
        <w:t>approche</w:t>
      </w:r>
      <w:r w:rsidRPr="006815D2">
        <w:rPr>
          <w:rFonts w:cs="Arial"/>
        </w:rPr>
        <w:t xml:space="preserve"> est le filtreur de particule. On attache chaque pose de robot avec des filtreurs de particule ([14],[15]). Chaque particule </w:t>
      </w:r>
      <w:r w:rsidR="006815D2" w:rsidRPr="006815D2">
        <w:rPr>
          <w:rFonts w:cs="Arial"/>
        </w:rPr>
        <w:t>a</w:t>
      </w:r>
      <w:r w:rsidRPr="006815D2">
        <w:rPr>
          <w:rFonts w:cs="Arial"/>
        </w:rPr>
        <w:t xml:space="preserve"> un poids de l'importance. Ce poids implique la relation de cette particule avec l'autre particule. Les filtreurs de particules sont échantillonné et re-échantillonné  dans chaque fois ou le robot perçoit une nouvelle observation.</w:t>
      </w:r>
    </w:p>
    <w:p w:rsidR="004941BC" w:rsidRPr="0024386A" w:rsidRDefault="004941BC" w:rsidP="00A7132A">
      <w:pPr>
        <w:rPr>
          <w:rFonts w:cs="Arial"/>
          <w:b/>
        </w:rPr>
      </w:pPr>
      <w:r w:rsidRPr="0024386A">
        <w:rPr>
          <w:rFonts w:cs="Arial"/>
          <w:b/>
        </w:rPr>
        <w:t>Les étapes de FastSLAM:</w:t>
      </w:r>
    </w:p>
    <w:p w:rsidR="004941BC" w:rsidRPr="006815D2" w:rsidRDefault="004941BC" w:rsidP="004941BC">
      <w:pPr>
        <w:numPr>
          <w:ilvl w:val="0"/>
          <w:numId w:val="4"/>
        </w:numPr>
        <w:autoSpaceDE w:val="0"/>
        <w:autoSpaceDN w:val="0"/>
        <w:adjustRightInd w:val="0"/>
        <w:spacing w:after="120" w:line="240" w:lineRule="auto"/>
        <w:ind w:left="720"/>
        <w:rPr>
          <w:rFonts w:cs="Arial"/>
          <w:szCs w:val="20"/>
        </w:rPr>
      </w:pPr>
      <w:r w:rsidRPr="006815D2">
        <w:rPr>
          <w:rFonts w:cs="Arial"/>
          <w:szCs w:val="20"/>
        </w:rPr>
        <w:t>Initialiser SLAM.</w:t>
      </w:r>
      <w:r w:rsidRPr="006815D2">
        <w:rPr>
          <w:rFonts w:cs="Arial"/>
          <w:szCs w:val="20"/>
        </w:rPr>
        <w:br/>
        <w:t>- Mettre la particule de la location de robot à la valeur de coordonnée de démarrer.</w:t>
      </w:r>
      <w:r w:rsidRPr="006815D2">
        <w:rPr>
          <w:rFonts w:cs="Arial"/>
          <w:szCs w:val="20"/>
        </w:rPr>
        <w:br/>
        <w:t>- Mettre la carte à zéro.</w:t>
      </w:r>
    </w:p>
    <w:p w:rsidR="004941BC" w:rsidRPr="006815D2" w:rsidRDefault="004941BC" w:rsidP="004941BC">
      <w:pPr>
        <w:numPr>
          <w:ilvl w:val="0"/>
          <w:numId w:val="4"/>
        </w:numPr>
        <w:autoSpaceDE w:val="0"/>
        <w:autoSpaceDN w:val="0"/>
        <w:adjustRightInd w:val="0"/>
        <w:spacing w:after="120" w:line="240" w:lineRule="auto"/>
        <w:ind w:left="720"/>
        <w:rPr>
          <w:rFonts w:cs="Arial"/>
          <w:szCs w:val="20"/>
        </w:rPr>
      </w:pPr>
      <w:r w:rsidRPr="006815D2">
        <w:rPr>
          <w:rFonts w:cs="Arial"/>
          <w:szCs w:val="20"/>
        </w:rPr>
        <w:t>Mettre à jour des particules</w:t>
      </w:r>
    </w:p>
    <w:p w:rsidR="004941BC" w:rsidRPr="006815D2" w:rsidRDefault="004941BC" w:rsidP="00A7132A">
      <w:pPr>
        <w:rPr>
          <w:rFonts w:cs="Arial"/>
        </w:rPr>
      </w:pPr>
      <w:r w:rsidRPr="006815D2">
        <w:rPr>
          <w:rFonts w:cs="Arial"/>
        </w:rPr>
        <w:t xml:space="preserve">Si on a déjà reçu une odométrie. On générer par hasard une particule pour la nouvelle location de robot. La distribution de générer des particules base sur </w:t>
      </w:r>
      <w:r w:rsidR="006815D2" w:rsidRPr="006815D2">
        <w:rPr>
          <w:rFonts w:cs="Arial"/>
        </w:rPr>
        <w:t>un échantillon</w:t>
      </w:r>
      <w:r w:rsidRPr="006815D2">
        <w:rPr>
          <w:rFonts w:cs="Arial"/>
        </w:rPr>
        <w:t xml:space="preserve"> de motion. L’échantillon de motion est un probabilité conditionnelle de nouvelle location du robot au temps t, sachant la location du robot au temps t-1 et l’odométrie au temps t. Cette étape s’appelle l’étape d’échantillonnage probabiliste (probabilistic sampling step).</w:t>
      </w:r>
    </w:p>
    <w:p w:rsidR="004941BC" w:rsidRPr="006815D2" w:rsidRDefault="004941BC" w:rsidP="00A7132A">
      <w:pPr>
        <w:rPr>
          <w:rFonts w:cs="Arial"/>
        </w:rPr>
      </w:pPr>
      <w:r w:rsidRPr="006815D2">
        <w:rPr>
          <w:rFonts w:cs="Arial"/>
        </w:rPr>
        <w:t xml:space="preserve">Si l'observation est reçue. </w:t>
      </w:r>
      <w:r w:rsidR="006815D2" w:rsidRPr="006815D2">
        <w:rPr>
          <w:rFonts w:cs="Arial"/>
        </w:rPr>
        <w:t>À</w:t>
      </w:r>
      <w:r w:rsidRPr="006815D2">
        <w:rPr>
          <w:rFonts w:cs="Arial"/>
        </w:rPr>
        <w:t xml:space="preserve"> partir de chaque particule vieille, on génère une nouvelle particule selon l'état actuel. Les nouvelles particules s'appellent « proposal distribution » En suite, on re-échantillonne les particules par remplace de tous les vieilles particules avec les nouvelles particules à base de leur poids d’importance. Cela s’appelle l</w:t>
      </w:r>
      <w:r w:rsidR="006815D2" w:rsidRPr="006815D2">
        <w:rPr>
          <w:rFonts w:cs="Arial"/>
        </w:rPr>
        <w:t>’</w:t>
      </w:r>
      <w:r w:rsidRPr="006815D2">
        <w:rPr>
          <w:rFonts w:cs="Arial"/>
        </w:rPr>
        <w:t>étape de re-échantillonnage.</w:t>
      </w:r>
    </w:p>
    <w:p w:rsidR="004941BC" w:rsidRPr="006815D2" w:rsidRDefault="004941BC" w:rsidP="00A7132A">
      <w:pPr>
        <w:rPr>
          <w:rFonts w:cs="Arial"/>
        </w:rPr>
      </w:pPr>
      <w:r w:rsidRPr="006815D2">
        <w:rPr>
          <w:rFonts w:cs="Arial"/>
        </w:rPr>
        <w:t>En fin, on recalcule les valeurs des moyennes et covariance avec chaque nouvelle particule à base de la mesure d'observation.</w:t>
      </w:r>
    </w:p>
    <w:p w:rsidR="004941BC" w:rsidRPr="006815D2" w:rsidRDefault="004941BC" w:rsidP="00A7132A">
      <w:pPr>
        <w:rPr>
          <w:rFonts w:cs="Arial"/>
        </w:rPr>
      </w:pPr>
      <w:r w:rsidRPr="006815D2">
        <w:rPr>
          <w:rFonts w:cs="Arial"/>
        </w:rPr>
        <w:t>Un problème de méthode de particule est que le filtreur de particule dessine exponentiellement à l’échelle de dimension d’espace d’état. La dimension d’espace est acceptable environ 3 ou 4.</w:t>
      </w:r>
    </w:p>
    <w:p w:rsidR="004941BC" w:rsidRPr="006815D2" w:rsidRDefault="004941BC" w:rsidP="00A7132A">
      <w:pPr>
        <w:rPr>
          <w:rFonts w:cs="Arial"/>
        </w:rPr>
      </w:pPr>
      <w:r w:rsidRPr="006815D2">
        <w:rPr>
          <w:rFonts w:cs="Arial"/>
        </w:rPr>
        <w:t>FastSLAM est une des algorithmes les plus faciles à implémenter.</w:t>
      </w:r>
      <w:r w:rsidRPr="006815D2">
        <w:rPr>
          <w:rFonts w:cs="Arial"/>
        </w:rPr>
        <w:br/>
      </w:r>
      <w:r w:rsidRPr="006815D2">
        <w:rPr>
          <w:rFonts w:cs="Arial"/>
          <w:b/>
        </w:rPr>
        <w:t>Des propriétés de FastSLAM.</w:t>
      </w:r>
      <w:r w:rsidRPr="006815D2">
        <w:rPr>
          <w:rFonts w:cs="Arial"/>
        </w:rPr>
        <w:br/>
        <w:t xml:space="preserve">- Le FastSLAM résout un problème plein et en-ligne de SLAM. Chaque particule a un échantillonnage de trajectoire entière de robot. Les </w:t>
      </w:r>
      <w:r w:rsidRPr="006815D2">
        <w:rPr>
          <w:rFonts w:cs="Arial"/>
        </w:rPr>
        <w:lastRenderedPageBreak/>
        <w:t>équations de mise à jour sont actuellement pour les poses les plus récentes. Donc, le FastSLAM ressemble un filtreur, similaire EKF.</w:t>
      </w:r>
      <w:r w:rsidRPr="006815D2">
        <w:rPr>
          <w:rFonts w:cs="Arial"/>
        </w:rPr>
        <w:br/>
        <w:t>- Le FastSLAM est facile à travailler avec plusieurs hypothèses d’association de données. On prend une décision d’association de donnée à base de chaque particule. On n’utilise pas une seule association de données pour un filtreur entière. FastSLAM peut échantillonner les corrects postérieurs que deux types d’algorithmes avant ne peuvent pas demander.</w:t>
      </w:r>
      <w:r w:rsidRPr="006815D2">
        <w:rPr>
          <w:rFonts w:cs="Arial"/>
        </w:rPr>
        <w:br/>
        <w:t>- Le FastSLAM est efficacement à implémenter. On utilise une méthode d’arbre avancé pour représenter l’estimation de carte. Le temps de mettre à jours est un logarithme de la taille de carte et un linéaire de nombre de particule.</w:t>
      </w:r>
    </w:p>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Raoblackwellized (Rao-Blackwellized Particle Filter – RBPF) ([17]</w:t>
      </w:r>
      <w:r w:rsidR="006815D2" w:rsidRPr="006815D2">
        <w:rPr>
          <w:rFonts w:cs="Arial"/>
          <w:szCs w:val="20"/>
        </w:rPr>
        <w:t>, [</w:t>
      </w:r>
      <w:r w:rsidRPr="006815D2">
        <w:rPr>
          <w:rFonts w:cs="Arial"/>
          <w:szCs w:val="20"/>
        </w:rPr>
        <w:t xml:space="preserve">18]) est un variant de filtreur de particule. Le RBPF peut conduire un résultat plus correct que « Kalma Filter » et « Hidden Markov Modele Filter ». </w:t>
      </w:r>
    </w:p>
    <w:p w:rsidR="004941BC" w:rsidRPr="006815D2" w:rsidRDefault="004941BC" w:rsidP="004941BC">
      <w:pPr>
        <w:autoSpaceDE w:val="0"/>
        <w:autoSpaceDN w:val="0"/>
        <w:adjustRightInd w:val="0"/>
        <w:spacing w:after="120" w:line="240" w:lineRule="auto"/>
        <w:rPr>
          <w:rFonts w:cs="Arial"/>
          <w:b/>
          <w:bCs/>
          <w:szCs w:val="20"/>
        </w:rPr>
      </w:pPr>
      <w:r w:rsidRPr="006815D2">
        <w:rPr>
          <w:rFonts w:cs="Arial"/>
          <w:b/>
          <w:bCs/>
          <w:szCs w:val="20"/>
        </w:rPr>
        <w:t>La table de comparaison de ces méthodes</w:t>
      </w:r>
    </w:p>
    <w:p w:rsidR="0043274E" w:rsidRDefault="004941BC" w:rsidP="00C02CDD">
      <w:pPr>
        <w:rPr>
          <w:rFonts w:cs="Arial"/>
        </w:rPr>
      </w:pPr>
      <w:r w:rsidRPr="006815D2">
        <w:rPr>
          <w:rFonts w:cs="Arial"/>
          <w:noProof/>
          <w:sz w:val="24"/>
          <w:szCs w:val="24"/>
          <w:lang w:val="en-US"/>
        </w:rPr>
        <w:drawing>
          <wp:inline distT="0" distB="0" distL="0" distR="0">
            <wp:extent cx="6048375" cy="205740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srcRect/>
                    <a:stretch>
                      <a:fillRect/>
                    </a:stretch>
                  </pic:blipFill>
                  <pic:spPr bwMode="auto">
                    <a:xfrm>
                      <a:off x="0" y="0"/>
                      <a:ext cx="6048375" cy="2057400"/>
                    </a:xfrm>
                    <a:prstGeom prst="rect">
                      <a:avLst/>
                    </a:prstGeom>
                    <a:noFill/>
                    <a:ln w="9525">
                      <a:noFill/>
                      <a:miter lim="800000"/>
                      <a:headEnd/>
                      <a:tailEnd/>
                    </a:ln>
                  </pic:spPr>
                </pic:pic>
              </a:graphicData>
            </a:graphic>
          </wp:inline>
        </w:drawing>
      </w:r>
    </w:p>
    <w:p w:rsidR="004941BC" w:rsidRPr="006815D2" w:rsidRDefault="004941BC" w:rsidP="00C02CDD">
      <w:pPr>
        <w:rPr>
          <w:rFonts w:cs="Arial"/>
        </w:rPr>
      </w:pPr>
      <w:r w:rsidRPr="006815D2">
        <w:rPr>
          <w:rFonts w:cs="Arial"/>
        </w:rPr>
        <w:t xml:space="preserve">R1, R2, R3 sont trois exigences du problème SLAM. R1: l'incertitude est </w:t>
      </w:r>
      <w:r w:rsidR="006815D2" w:rsidRPr="006815D2">
        <w:rPr>
          <w:rFonts w:cs="Arial"/>
        </w:rPr>
        <w:t>bordée</w:t>
      </w:r>
      <w:r w:rsidRPr="006815D2">
        <w:rPr>
          <w:rFonts w:cs="Arial"/>
        </w:rPr>
        <w:t xml:space="preserve"> par un seuil. R2: l'espace de stockage est linéaire avec la taille de carte. R3: la mise à jour est linéaire avec la taille de carte. C'est la table de performance de l'algorithme de SLAM avec n points de repères, m </w:t>
      </w:r>
      <w:r w:rsidR="0043274E" w:rsidRPr="006815D2">
        <w:rPr>
          <w:rFonts w:cs="Arial"/>
        </w:rPr>
        <w:t>mesures</w:t>
      </w:r>
      <w:r w:rsidRPr="006815D2">
        <w:rPr>
          <w:rFonts w:cs="Arial"/>
        </w:rPr>
        <w:t>, p poses de robot, k points de repère sur une image (point d'intérêt). UDA signifie « uncertain data association ». Cette table est extraite de [13].</w:t>
      </w:r>
    </w:p>
    <w:p w:rsidR="004941BC" w:rsidRPr="006815D2" w:rsidRDefault="004941BC" w:rsidP="003B59BF">
      <w:pPr>
        <w:pStyle w:val="Heading2"/>
      </w:pPr>
      <w:bookmarkStart w:id="13" w:name="_Toc265083184"/>
      <w:r w:rsidRPr="006815D2">
        <w:t>SLAM visuel</w:t>
      </w:r>
      <w:bookmarkEnd w:id="13"/>
    </w:p>
    <w:p w:rsidR="004941BC" w:rsidRDefault="004941BC" w:rsidP="00C02CDD">
      <w:pPr>
        <w:rPr>
          <w:rFonts w:cs="Arial"/>
        </w:rPr>
      </w:pPr>
      <w:r w:rsidRPr="006815D2">
        <w:rPr>
          <w:rFonts w:cs="Arial"/>
        </w:rPr>
        <w:t xml:space="preserve">Le robot utilise beaucoup de moyens de percevoir l'environnement tels que le laser, l'infrarouge, la caméra. La caméra n'est pas considérée comme </w:t>
      </w:r>
      <w:r w:rsidR="006815D2" w:rsidRPr="006815D2">
        <w:rPr>
          <w:rFonts w:cs="Arial"/>
        </w:rPr>
        <w:t>un</w:t>
      </w:r>
      <w:r w:rsidRPr="006815D2">
        <w:rPr>
          <w:rFonts w:cs="Arial"/>
        </w:rPr>
        <w:t xml:space="preserve"> centre des recherches de SLAM. Malgré que la caméra est compacte, bien-compris, bon marché, et ubiquitaire. Mais, il est difficile à construire une carte dans </w:t>
      </w:r>
      <w:r w:rsidR="006815D2" w:rsidRPr="006815D2">
        <w:rPr>
          <w:rFonts w:cs="Arial"/>
        </w:rPr>
        <w:t>un long</w:t>
      </w:r>
      <w:r w:rsidRPr="006815D2">
        <w:rPr>
          <w:rFonts w:cs="Arial"/>
        </w:rPr>
        <w:t xml:space="preserve"> terme en temps réel à partir de point d'intérêts extraits de l'image car la rate de données d'une caméra est beaucoup plus haute que celle de l'autre senseur. Dans les années récentes, des recherches sur SLAM visuel donnent beaucoup d'approches. Les approches </w:t>
      </w:r>
      <w:r w:rsidR="006815D2" w:rsidRPr="006815D2">
        <w:rPr>
          <w:rFonts w:cs="Arial"/>
        </w:rPr>
        <w:t>données</w:t>
      </w:r>
      <w:r w:rsidRPr="006815D2">
        <w:rPr>
          <w:rFonts w:cs="Arial"/>
        </w:rPr>
        <w:t xml:space="preserve"> sont souvent basées sur le modèle de calcul de la probabilité mentionnée avant en combinaison avec des approches de l'observation par caméra.</w:t>
      </w:r>
    </w:p>
    <w:p w:rsidR="001B7060" w:rsidRDefault="001B7060" w:rsidP="001B7060">
      <w:pPr>
        <w:pStyle w:val="Heading3"/>
      </w:pPr>
      <w:bookmarkStart w:id="14" w:name="_Toc265083185"/>
      <w:r>
        <w:t>Point d’intérêt</w:t>
      </w:r>
      <w:bookmarkEnd w:id="14"/>
    </w:p>
    <w:p w:rsidR="008241B8" w:rsidRDefault="009F2849" w:rsidP="00226E55">
      <w:r>
        <w:t xml:space="preserve">Les idées principales de slam visuel sont de faire la correspondance entre les points d’intérêt dans des images différentes séquentielles. </w:t>
      </w:r>
      <w:r w:rsidR="00226E55">
        <w:t>Un</w:t>
      </w:r>
      <w:r w:rsidR="0021132F">
        <w:t xml:space="preserve"> point d’intérêt</w:t>
      </w:r>
      <w:r w:rsidR="00226E55">
        <w:t xml:space="preserve"> est un</w:t>
      </w:r>
      <w:r w:rsidR="0021132F">
        <w:t xml:space="preserve"> point </w:t>
      </w:r>
      <w:r w:rsidR="00226E55">
        <w:t xml:space="preserve">facile à détecter, stable, intéressant à la mise en correspondance des images. </w:t>
      </w:r>
    </w:p>
    <w:p w:rsidR="009F2849" w:rsidRDefault="009F2849" w:rsidP="009F2849">
      <w:pPr>
        <w:pStyle w:val="Heading4"/>
      </w:pPr>
      <w:bookmarkStart w:id="15" w:name="_Toc265083186"/>
      <w:r>
        <w:t>Coin de Harris</w:t>
      </w:r>
      <w:bookmarkEnd w:id="15"/>
    </w:p>
    <w:p w:rsidR="009F2849" w:rsidRPr="003C56B2" w:rsidRDefault="00A35C9B" w:rsidP="009F2849">
      <w:r>
        <w:t xml:space="preserve">Un coin de Harris </w:t>
      </w:r>
      <w:r w:rsidR="00F65320" w:rsidRPr="00F65320">
        <w:t xml:space="preserve">[21] </w:t>
      </w:r>
      <w:r>
        <w:t xml:space="preserve">est </w:t>
      </w:r>
      <w:r w:rsidR="003C56B2">
        <w:t xml:space="preserve">un type de point d’intérêts communs à utiliser car ses </w:t>
      </w:r>
      <w:r w:rsidR="00A66D51">
        <w:t>avantages</w:t>
      </w:r>
      <w:r w:rsidR="003C56B2">
        <w:t xml:space="preserve"> de la </w:t>
      </w:r>
      <w:r w:rsidR="003C56B2" w:rsidRPr="003C56B2">
        <w:rPr>
          <w:rFonts w:ascii="GFDYBQ+CMR10" w:hAnsi="GFDYBQ+CMR10" w:cs="GFDYBQ+CMR10"/>
          <w:szCs w:val="20"/>
        </w:rPr>
        <w:t xml:space="preserve">rotation, </w:t>
      </w:r>
      <w:r w:rsidR="003C56B2">
        <w:rPr>
          <w:rFonts w:ascii="GFDYBQ+CMR10" w:hAnsi="GFDYBQ+CMR10" w:cs="GFDYBQ+CMR10"/>
          <w:szCs w:val="20"/>
        </w:rPr>
        <w:t>l’échelle</w:t>
      </w:r>
      <w:r w:rsidR="003C56B2" w:rsidRPr="003C56B2">
        <w:rPr>
          <w:rFonts w:ascii="GFDYBQ+CMR10" w:hAnsi="GFDYBQ+CMR10" w:cs="GFDYBQ+CMR10"/>
          <w:szCs w:val="20"/>
        </w:rPr>
        <w:t xml:space="preserve">, </w:t>
      </w:r>
      <w:r w:rsidR="003C56B2">
        <w:rPr>
          <w:rFonts w:ascii="GFDYBQ+CMR10" w:hAnsi="GFDYBQ+CMR10" w:cs="GFDYBQ+CMR10"/>
          <w:szCs w:val="20"/>
        </w:rPr>
        <w:t xml:space="preserve">la variation de lumière et des bruits d’image. </w:t>
      </w:r>
      <w:r w:rsidR="00A66D51">
        <w:rPr>
          <w:rFonts w:ascii="GFDYBQ+CMR10" w:hAnsi="GFDYBQ+CMR10" w:cs="GFDYBQ+CMR10"/>
          <w:szCs w:val="20"/>
        </w:rPr>
        <w:t xml:space="preserve">Coin de Harris se base sur </w:t>
      </w:r>
      <w:r w:rsidR="00F723D1">
        <w:rPr>
          <w:rFonts w:ascii="GFDYBQ+CMR10" w:hAnsi="GFDYBQ+CMR10" w:cs="GFDYBQ+CMR10"/>
          <w:szCs w:val="20"/>
        </w:rPr>
        <w:t xml:space="preserve">une fonction de détecter le changement  d’intensité des régions par des petits mouvements locaux vers différents direction. Un point est détecté comme un coin si l’intensité change par toutes les directions de mouvements de région sur ce point.  </w:t>
      </w:r>
    </w:p>
    <w:p w:rsidR="009F2849" w:rsidRDefault="009F2849" w:rsidP="009F2849">
      <w:pPr>
        <w:pStyle w:val="Heading4"/>
      </w:pPr>
      <w:bookmarkStart w:id="16" w:name="_Toc265083187"/>
      <w:r>
        <w:t>SIFT</w:t>
      </w:r>
      <w:r w:rsidR="00433CDB">
        <w:t xml:space="preserve"> - </w:t>
      </w:r>
      <w:r w:rsidR="00433CDB" w:rsidRPr="00433CDB">
        <w:t>Scale-invariant feature transform</w:t>
      </w:r>
      <w:bookmarkEnd w:id="16"/>
    </w:p>
    <w:p w:rsidR="009F2849" w:rsidRPr="00F65320" w:rsidRDefault="0069624F" w:rsidP="009F2849">
      <w:r>
        <w:t xml:space="preserve">Un point </w:t>
      </w:r>
      <w:r w:rsidR="00F65320">
        <w:t>dans une image extraite une description SIFT. La description SIFT de chaque point contient l</w:t>
      </w:r>
      <w:r w:rsidR="00016E0C">
        <w:t>e vecteur gaussien</w:t>
      </w:r>
      <w:r w:rsidR="00F65320">
        <w:t xml:space="preserve">. </w:t>
      </w:r>
      <w:r w:rsidR="00F65320" w:rsidRPr="00F65320">
        <w:t xml:space="preserve">La description SIFT d’un point est </w:t>
      </w:r>
      <w:r w:rsidR="00F65320">
        <w:t xml:space="preserve">invariante avec l’échelle, le changement d’orientation, la distorsion et le changement de lumière. </w:t>
      </w:r>
    </w:p>
    <w:p w:rsidR="009F2849" w:rsidRDefault="009F2849" w:rsidP="009F2849">
      <w:pPr>
        <w:pStyle w:val="Heading4"/>
        <w:rPr>
          <w:lang w:val="en-US"/>
        </w:rPr>
      </w:pPr>
      <w:bookmarkStart w:id="17" w:name="_Toc265083188"/>
      <w:r w:rsidRPr="009F2849">
        <w:rPr>
          <w:lang w:val="en-US"/>
        </w:rPr>
        <w:lastRenderedPageBreak/>
        <w:t>Coin de Kanade – To</w:t>
      </w:r>
      <w:r>
        <w:rPr>
          <w:lang w:val="en-US"/>
        </w:rPr>
        <w:t>masi</w:t>
      </w:r>
      <w:bookmarkEnd w:id="17"/>
    </w:p>
    <w:p w:rsidR="00DB1ABE" w:rsidRPr="00783DA7" w:rsidRDefault="00DB1ABE" w:rsidP="00DB1ABE">
      <w:r w:rsidRPr="00DB1ABE">
        <w:t xml:space="preserve">Le coin de Kanade – Tomasi </w:t>
      </w:r>
      <w:r>
        <w:t>[22</w:t>
      </w:r>
      <w:r w:rsidRPr="00F65320">
        <w:t xml:space="preserve">] </w:t>
      </w:r>
      <w:r w:rsidRPr="00DB1ABE">
        <w:t xml:space="preserve">se base sur </w:t>
      </w:r>
      <w:r w:rsidR="007776A8" w:rsidRPr="00DB1ABE">
        <w:t>le</w:t>
      </w:r>
      <w:r w:rsidRPr="00DB1ABE">
        <w:t xml:space="preserve"> </w:t>
      </w:r>
      <w:r w:rsidR="007776A8" w:rsidRPr="00DB1ABE">
        <w:t>détecteur</w:t>
      </w:r>
      <w:r w:rsidRPr="00DB1ABE">
        <w:t xml:space="preserve"> de coin Harris. L’auteur exprime ce que les </w:t>
      </w:r>
      <w:r w:rsidR="007776A8" w:rsidRPr="00DB1ABE">
        <w:t>régions</w:t>
      </w:r>
      <w:r w:rsidRPr="00DB1ABE">
        <w:t xml:space="preserve"> d’image affine la transform</w:t>
      </w:r>
      <w:r>
        <w:t xml:space="preserve">ation. </w:t>
      </w:r>
    </w:p>
    <w:tbl>
      <w:tblPr>
        <w:tblStyle w:val="TableGrid"/>
        <w:tblW w:w="0" w:type="auto"/>
        <w:tblLook w:val="04A0"/>
      </w:tblPr>
      <w:tblGrid>
        <w:gridCol w:w="4604"/>
        <w:gridCol w:w="5584"/>
      </w:tblGrid>
      <w:tr w:rsidR="008241B8" w:rsidTr="00DB1ABE">
        <w:tc>
          <w:tcPr>
            <w:tcW w:w="4604" w:type="dxa"/>
          </w:tcPr>
          <w:p w:rsidR="008241B8" w:rsidRDefault="008241B8" w:rsidP="00BA24D8">
            <w:pPr>
              <w:rPr>
                <w:lang w:val="en-US"/>
              </w:rPr>
            </w:pPr>
            <w:r>
              <w:rPr>
                <w:noProof/>
                <w:lang w:val="en-US"/>
              </w:rPr>
              <w:drawing>
                <wp:inline distT="0" distB="0" distL="0" distR="0">
                  <wp:extent cx="2846705" cy="2806700"/>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2846705" cy="2806700"/>
                          </a:xfrm>
                          <a:prstGeom prst="rect">
                            <a:avLst/>
                          </a:prstGeom>
                          <a:noFill/>
                          <a:ln w="9525">
                            <a:noFill/>
                            <a:miter lim="800000"/>
                            <a:headEnd/>
                            <a:tailEnd/>
                          </a:ln>
                        </pic:spPr>
                      </pic:pic>
                    </a:graphicData>
                  </a:graphic>
                </wp:inline>
              </w:drawing>
            </w:r>
          </w:p>
          <w:p w:rsidR="0021132F" w:rsidRDefault="0021132F" w:rsidP="00BA24D8">
            <w:pPr>
              <w:rPr>
                <w:lang w:val="en-US"/>
              </w:rPr>
            </w:pPr>
            <w:r>
              <w:rPr>
                <w:lang w:val="en-US"/>
              </w:rPr>
              <w:t>Le coin de Harris</w:t>
            </w:r>
          </w:p>
        </w:tc>
        <w:tc>
          <w:tcPr>
            <w:tcW w:w="5584" w:type="dxa"/>
          </w:tcPr>
          <w:p w:rsidR="008241B8" w:rsidRDefault="008241B8" w:rsidP="00BA24D8">
            <w:pPr>
              <w:rPr>
                <w:lang w:val="en-US"/>
              </w:rPr>
            </w:pPr>
            <w:r>
              <w:rPr>
                <w:noProof/>
                <w:lang w:val="en-US"/>
              </w:rPr>
              <w:drawing>
                <wp:inline distT="0" distB="0" distL="0" distR="0">
                  <wp:extent cx="3486178" cy="277800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3488866" cy="2780142"/>
                          </a:xfrm>
                          <a:prstGeom prst="rect">
                            <a:avLst/>
                          </a:prstGeom>
                          <a:noFill/>
                          <a:ln w="9525">
                            <a:noFill/>
                            <a:miter lim="800000"/>
                            <a:headEnd/>
                            <a:tailEnd/>
                          </a:ln>
                        </pic:spPr>
                      </pic:pic>
                    </a:graphicData>
                  </a:graphic>
                </wp:inline>
              </w:drawing>
            </w:r>
          </w:p>
          <w:p w:rsidR="0021132F" w:rsidRDefault="0021132F" w:rsidP="00BA24D8">
            <w:pPr>
              <w:rPr>
                <w:lang w:val="en-US"/>
              </w:rPr>
            </w:pPr>
            <w:r>
              <w:rPr>
                <w:lang w:val="en-US"/>
              </w:rPr>
              <w:t>Le point SIFT</w:t>
            </w:r>
          </w:p>
        </w:tc>
      </w:tr>
      <w:tr w:rsidR="008241B8" w:rsidRPr="0021132F" w:rsidTr="002B015B">
        <w:tc>
          <w:tcPr>
            <w:tcW w:w="10188" w:type="dxa"/>
            <w:gridSpan w:val="2"/>
          </w:tcPr>
          <w:p w:rsidR="008241B8" w:rsidRPr="00783DA7" w:rsidRDefault="008241B8" w:rsidP="00BA24D8">
            <w:r>
              <w:rPr>
                <w:noProof/>
                <w:lang w:val="en-US"/>
              </w:rPr>
              <w:drawing>
                <wp:inline distT="0" distB="0" distL="0" distR="0">
                  <wp:extent cx="4763135" cy="1025525"/>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4763135" cy="1025525"/>
                          </a:xfrm>
                          <a:prstGeom prst="rect">
                            <a:avLst/>
                          </a:prstGeom>
                          <a:noFill/>
                          <a:ln w="9525">
                            <a:noFill/>
                            <a:miter lim="800000"/>
                            <a:headEnd/>
                            <a:tailEnd/>
                          </a:ln>
                        </pic:spPr>
                      </pic:pic>
                    </a:graphicData>
                  </a:graphic>
                </wp:inline>
              </w:drawing>
            </w:r>
            <w:r w:rsidRPr="00783DA7">
              <w:t xml:space="preserve"> </w:t>
            </w:r>
            <w:r>
              <w:rPr>
                <w:noProof/>
                <w:lang w:val="en-US"/>
              </w:rPr>
              <w:drawing>
                <wp:inline distT="0" distB="0" distL="0" distR="0">
                  <wp:extent cx="707390" cy="67564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707390" cy="675640"/>
                          </a:xfrm>
                          <a:prstGeom prst="rect">
                            <a:avLst/>
                          </a:prstGeom>
                          <a:noFill/>
                          <a:ln w="9525">
                            <a:noFill/>
                            <a:miter lim="800000"/>
                            <a:headEnd/>
                            <a:tailEnd/>
                          </a:ln>
                        </pic:spPr>
                      </pic:pic>
                    </a:graphicData>
                  </a:graphic>
                </wp:inline>
              </w:drawing>
            </w:r>
          </w:p>
          <w:p w:rsidR="0021132F" w:rsidRDefault="0021132F" w:rsidP="00BA24D8">
            <w:r w:rsidRPr="0021132F">
              <w:t>Le coin de Kanade T</w:t>
            </w:r>
            <w:r>
              <w:t>omasi</w:t>
            </w:r>
            <w:r w:rsidR="009B76D2">
              <w:t xml:space="preserve"> – la région de</w:t>
            </w:r>
            <w:r w:rsidR="00A24920">
              <w:t xml:space="preserve"> panneau 25 </w:t>
            </w:r>
          </w:p>
          <w:p w:rsidR="0021132F" w:rsidRPr="0021132F" w:rsidRDefault="0021132F" w:rsidP="00133520">
            <w:pPr>
              <w:keepNext/>
            </w:pPr>
          </w:p>
        </w:tc>
      </w:tr>
      <w:tr w:rsidR="00AF70E9" w:rsidRPr="003E6003" w:rsidTr="002B015B">
        <w:tc>
          <w:tcPr>
            <w:tcW w:w="10188" w:type="dxa"/>
            <w:gridSpan w:val="2"/>
          </w:tcPr>
          <w:p w:rsidR="00AF70E9" w:rsidRPr="00AF70E9" w:rsidRDefault="00AF70E9" w:rsidP="00AF70E9">
            <w:pPr>
              <w:rPr>
                <w:noProof/>
                <w:lang w:val="en-US"/>
              </w:rPr>
            </w:pPr>
            <w:r w:rsidRPr="00AF70E9">
              <w:rPr>
                <w:noProof/>
                <w:lang w:val="en-US"/>
              </w:rPr>
              <w:t>Source : Dmitrij Csetverikov, Finding Patterns in Images (Hungary). David Lowe. Distinctive Image Features from Scale</w:t>
            </w:r>
          </w:p>
          <w:p w:rsidR="00AF70E9" w:rsidRDefault="00AF70E9" w:rsidP="00AF70E9">
            <w:pPr>
              <w:rPr>
                <w:noProof/>
                <w:lang w:val="en-US"/>
              </w:rPr>
            </w:pPr>
            <w:r w:rsidRPr="00AF70E9">
              <w:rPr>
                <w:noProof/>
                <w:lang w:val="en-US"/>
              </w:rPr>
              <w:t>Invariants Keypoints », IJCV, 60(2), 2004.: J. Shi and C. Tomasi, Good Features to Track 1994</w:t>
            </w:r>
          </w:p>
        </w:tc>
      </w:tr>
    </w:tbl>
    <w:p w:rsidR="008241B8" w:rsidRPr="0021132F" w:rsidRDefault="00133520" w:rsidP="00133520">
      <w:pPr>
        <w:pStyle w:val="Caption"/>
      </w:pPr>
      <w:r>
        <w:t xml:space="preserve">Figure </w:t>
      </w:r>
      <w:fldSimple w:instr=" SEQ Figure \* ARABIC ">
        <w:r w:rsidR="00687A2B">
          <w:rPr>
            <w:noProof/>
          </w:rPr>
          <w:t>1</w:t>
        </w:r>
      </w:fldSimple>
      <w:r>
        <w:t xml:space="preserve"> Les points d'intérêt</w:t>
      </w:r>
    </w:p>
    <w:p w:rsidR="004941BC" w:rsidRPr="006815D2" w:rsidRDefault="004941BC" w:rsidP="003B59BF">
      <w:pPr>
        <w:pStyle w:val="Heading3"/>
      </w:pPr>
      <w:bookmarkStart w:id="18" w:name="_Toc265083189"/>
      <w:r w:rsidRPr="006815D2">
        <w:t>Odométrie visuelle</w:t>
      </w:r>
      <w:bookmarkEnd w:id="18"/>
    </w:p>
    <w:p w:rsidR="004941BC" w:rsidRPr="006815D2" w:rsidRDefault="004941BC" w:rsidP="00C02CDD">
      <w:pPr>
        <w:rPr>
          <w:rFonts w:cs="Arial"/>
        </w:rPr>
      </w:pPr>
      <w:r w:rsidRPr="006815D2">
        <w:rPr>
          <w:rFonts w:cs="Arial"/>
        </w:rPr>
        <w:t>C'est une méthode de localisation avec l'entrée étant une seule série des images ([20]</w:t>
      </w:r>
      <w:r w:rsidR="006815D2" w:rsidRPr="006815D2">
        <w:rPr>
          <w:rFonts w:cs="Arial"/>
        </w:rPr>
        <w:t>, [</w:t>
      </w:r>
      <w:r w:rsidRPr="006815D2">
        <w:rPr>
          <w:rFonts w:cs="Arial"/>
        </w:rPr>
        <w:t>32]</w:t>
      </w:r>
      <w:r w:rsidR="006815D2" w:rsidRPr="006815D2">
        <w:rPr>
          <w:rFonts w:cs="Arial"/>
        </w:rPr>
        <w:t>, [</w:t>
      </w:r>
      <w:r w:rsidRPr="006815D2">
        <w:rPr>
          <w:rFonts w:cs="Arial"/>
        </w:rPr>
        <w:t xml:space="preserve">33]). La base de cette méthode est de traquer des points d'intérêts. Des points d'intérêts sont faits la correspondance entre deux images et liés dans tout le processus pour construire une trajectoire de robot. Ensuite, l'estimation de motion de robot est réalisée par l'utilisation d'une architecture géométrique hypothèse-et-test. </w:t>
      </w:r>
    </w:p>
    <w:p w:rsidR="004941BC" w:rsidRPr="006815D2" w:rsidRDefault="004941BC" w:rsidP="00C02CDD">
      <w:pPr>
        <w:rPr>
          <w:rFonts w:cs="Arial"/>
        </w:rPr>
      </w:pPr>
      <w:r w:rsidRPr="006815D2">
        <w:rPr>
          <w:rFonts w:cs="Arial"/>
        </w:rPr>
        <w:t>Dans chaque image, on détecte des Harry coins [21] comme point d'intérêt. Les coins sont considéré stable avec le problème de déformation base. En contraste à traqueur de KLT [22</w:t>
      </w:r>
      <w:r w:rsidR="006815D2" w:rsidRPr="006815D2">
        <w:rPr>
          <w:rFonts w:cs="Arial"/>
        </w:rPr>
        <w:t>],</w:t>
      </w:r>
      <w:r w:rsidRPr="006815D2">
        <w:rPr>
          <w:rFonts w:cs="Arial"/>
        </w:rPr>
        <w:t xml:space="preserve"> on détecte des points d'intérêts dans tous les frames, et fait seulement la correspondance entre des points d'intérêts. Dans le processus d'estimation de motion, on peut réaliser une dans deux implémentations sur le monocular ou le stéréo. </w:t>
      </w:r>
    </w:p>
    <w:p w:rsidR="004941BC" w:rsidRPr="00C14BF5" w:rsidRDefault="004941BC" w:rsidP="00C02CDD">
      <w:pPr>
        <w:rPr>
          <w:rFonts w:cs="Arial"/>
          <w:b/>
        </w:rPr>
      </w:pPr>
      <w:r w:rsidRPr="00C14BF5">
        <w:rPr>
          <w:rFonts w:cs="Arial"/>
          <w:b/>
        </w:rPr>
        <w:t>Implémentation monoculaire</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t>Traquer des points d'intérêts sur certaines cadres. Estimer des poses de robot entre 3 cadres en utilisant l'algorithme « 5-points » [23] et « preemtive RANSAC » [24].</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t xml:space="preserve">Trianguler les points d'intérêts à points 3D en utilisant </w:t>
      </w:r>
      <w:r w:rsidR="006815D2" w:rsidRPr="006815D2">
        <w:rPr>
          <w:rFonts w:cs="Arial"/>
          <w:szCs w:val="20"/>
        </w:rPr>
        <w:t>la première et dernière</w:t>
      </w:r>
      <w:r w:rsidRPr="006815D2">
        <w:rPr>
          <w:rFonts w:cs="Arial"/>
          <w:szCs w:val="20"/>
        </w:rPr>
        <w:t xml:space="preserve"> observation de chaque traque.</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t>Traquer certaines images additionnelles. Calculer la pose de camera basée sur des points 3D connus en utilisant l'algorithme « 3-points » [25] et « preemptive RANSAC ».</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lastRenderedPageBreak/>
        <w:t xml:space="preserve">Re-trianguler des points 3D en utilisant les observations première et dernière dans </w:t>
      </w:r>
      <w:r w:rsidR="006815D2" w:rsidRPr="006815D2">
        <w:rPr>
          <w:rFonts w:cs="Arial"/>
          <w:szCs w:val="20"/>
        </w:rPr>
        <w:t>la</w:t>
      </w:r>
      <w:r w:rsidRPr="006815D2">
        <w:rPr>
          <w:rFonts w:cs="Arial"/>
          <w:szCs w:val="20"/>
        </w:rPr>
        <w:t xml:space="preserve"> traque du point. Répéter l'étape 3 sous certaines fois.</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t>Répéter de l'étape 1 à l'étape 4 sous certaines fois.</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t>Insérer la valeur de « pare-feu » et répéter de l'étape 1 sous certaines fois.</w:t>
      </w:r>
    </w:p>
    <w:p w:rsidR="004941BC" w:rsidRPr="00C14BF5" w:rsidRDefault="004941BC" w:rsidP="00C02CDD">
      <w:pPr>
        <w:rPr>
          <w:rFonts w:cs="Arial"/>
          <w:b/>
        </w:rPr>
      </w:pPr>
      <w:r w:rsidRPr="00C14BF5">
        <w:rPr>
          <w:rFonts w:cs="Arial"/>
          <w:b/>
        </w:rPr>
        <w:t>Implémentation stéréoscopique</w:t>
      </w:r>
    </w:p>
    <w:p w:rsidR="004941BC" w:rsidRPr="006815D2" w:rsidRDefault="004941BC" w:rsidP="004941BC">
      <w:pPr>
        <w:numPr>
          <w:ilvl w:val="0"/>
          <w:numId w:val="2"/>
        </w:numPr>
        <w:autoSpaceDE w:val="0"/>
        <w:autoSpaceDN w:val="0"/>
        <w:adjustRightInd w:val="0"/>
        <w:spacing w:after="120" w:line="240" w:lineRule="auto"/>
        <w:ind w:left="720"/>
        <w:rPr>
          <w:rFonts w:cs="Arial"/>
          <w:szCs w:val="20"/>
        </w:rPr>
      </w:pPr>
      <w:r w:rsidRPr="006815D2">
        <w:rPr>
          <w:rFonts w:cs="Arial"/>
          <w:szCs w:val="20"/>
        </w:rPr>
        <w:t>Faire la correspondance entre les images gauche et droites de la paire de stéréo. Trianguler des correspondances à des points 3D.</w:t>
      </w:r>
    </w:p>
    <w:p w:rsidR="004941BC" w:rsidRPr="006815D2" w:rsidRDefault="004941BC" w:rsidP="004941BC">
      <w:pPr>
        <w:numPr>
          <w:ilvl w:val="0"/>
          <w:numId w:val="2"/>
        </w:numPr>
        <w:autoSpaceDE w:val="0"/>
        <w:autoSpaceDN w:val="0"/>
        <w:adjustRightInd w:val="0"/>
        <w:spacing w:after="120" w:line="240" w:lineRule="auto"/>
        <w:ind w:left="720"/>
        <w:rPr>
          <w:rFonts w:cs="Arial"/>
          <w:szCs w:val="20"/>
        </w:rPr>
      </w:pPr>
      <w:r w:rsidRPr="006815D2">
        <w:rPr>
          <w:rFonts w:cs="Arial"/>
          <w:szCs w:val="20"/>
        </w:rPr>
        <w:t>Traquer les points sur certaines cadres. Calculer la pose en utilisant « preemptive RANSAC ». L'algorithme « 3-point » (considéré dans les images gauches) est utilisé comme un générateur des hypothèses.</w:t>
      </w:r>
    </w:p>
    <w:p w:rsidR="004941BC" w:rsidRPr="006815D2" w:rsidRDefault="004941BC" w:rsidP="004941BC">
      <w:pPr>
        <w:numPr>
          <w:ilvl w:val="0"/>
          <w:numId w:val="2"/>
        </w:numPr>
        <w:autoSpaceDE w:val="0"/>
        <w:autoSpaceDN w:val="0"/>
        <w:adjustRightInd w:val="0"/>
        <w:spacing w:after="120" w:line="240" w:lineRule="auto"/>
        <w:ind w:left="720"/>
        <w:rPr>
          <w:rFonts w:cs="Arial"/>
          <w:szCs w:val="20"/>
        </w:rPr>
      </w:pPr>
      <w:r w:rsidRPr="006815D2">
        <w:rPr>
          <w:rFonts w:cs="Arial"/>
          <w:szCs w:val="20"/>
        </w:rPr>
        <w:t>Répéter l'étape 2 en certaines fois.</w:t>
      </w:r>
    </w:p>
    <w:p w:rsidR="004941BC" w:rsidRPr="006815D2" w:rsidRDefault="004941BC" w:rsidP="004941BC">
      <w:pPr>
        <w:numPr>
          <w:ilvl w:val="0"/>
          <w:numId w:val="2"/>
        </w:numPr>
        <w:autoSpaceDE w:val="0"/>
        <w:autoSpaceDN w:val="0"/>
        <w:adjustRightInd w:val="0"/>
        <w:spacing w:after="120" w:line="240" w:lineRule="auto"/>
        <w:ind w:left="720"/>
        <w:rPr>
          <w:rFonts w:cs="Arial"/>
          <w:szCs w:val="20"/>
        </w:rPr>
      </w:pPr>
      <w:r w:rsidRPr="006815D2">
        <w:rPr>
          <w:rFonts w:cs="Arial"/>
          <w:szCs w:val="20"/>
        </w:rPr>
        <w:t>Trianguler tous les correspondances des nouveaux points d'intérêts en utilisant des observations des images gauche et droite. Répéter l'étape 2.</w:t>
      </w:r>
    </w:p>
    <w:p w:rsidR="004941BC" w:rsidRPr="006815D2" w:rsidRDefault="004941BC" w:rsidP="004941BC">
      <w:pPr>
        <w:numPr>
          <w:ilvl w:val="0"/>
          <w:numId w:val="2"/>
        </w:numPr>
        <w:autoSpaceDE w:val="0"/>
        <w:autoSpaceDN w:val="0"/>
        <w:adjustRightInd w:val="0"/>
        <w:spacing w:after="120" w:line="240" w:lineRule="auto"/>
        <w:ind w:left="720"/>
        <w:rPr>
          <w:rFonts w:cs="Arial"/>
          <w:szCs w:val="20"/>
        </w:rPr>
      </w:pPr>
      <w:r w:rsidRPr="006815D2">
        <w:rPr>
          <w:rFonts w:cs="Arial"/>
          <w:szCs w:val="20"/>
        </w:rPr>
        <w:t>Re-trianguler tous les points 3D pour construire un pare-feu. Répéter de l'étape 2.</w:t>
      </w:r>
    </w:p>
    <w:p w:rsidR="004941BC" w:rsidRPr="006815D2" w:rsidRDefault="004941BC" w:rsidP="00C02CDD">
      <w:pPr>
        <w:rPr>
          <w:rFonts w:cs="Arial"/>
        </w:rPr>
      </w:pPr>
      <w:r w:rsidRPr="006815D2">
        <w:rPr>
          <w:rFonts w:cs="Arial"/>
        </w:rPr>
        <w:t>On utilise le pare-feu pour restreindre l'accumulation et la propagation de l'erreur en impliquant simplement que la triangulation n'est pas réalisée si l'observation utilisée dans cette triangulation est plus loin que la valeur de pare-feu récent. On a indiqué que l'odométrie visuelle peut être comparable avec « Differential Global Positioning System (DGPS) » et « Inertial Navigation System (INS) ».</w:t>
      </w:r>
    </w:p>
    <w:p w:rsidR="004941BC" w:rsidRPr="006815D2" w:rsidRDefault="004941BC" w:rsidP="003B59BF">
      <w:pPr>
        <w:pStyle w:val="Heading3"/>
      </w:pPr>
      <w:bookmarkStart w:id="19" w:name="_Toc265083190"/>
      <w:r w:rsidRPr="006815D2">
        <w:t>Gamma-SLAM</w:t>
      </w:r>
      <w:bookmarkEnd w:id="19"/>
    </w:p>
    <w:p w:rsidR="004941BC" w:rsidRPr="006815D2" w:rsidRDefault="004941BC" w:rsidP="00C02CDD">
      <w:pPr>
        <w:rPr>
          <w:rFonts w:cs="Arial"/>
        </w:rPr>
      </w:pPr>
      <w:r w:rsidRPr="006815D2">
        <w:rPr>
          <w:rFonts w:cs="Arial"/>
        </w:rPr>
        <w:t xml:space="preserve">On utilise l'odométrie visuelle et un filtreur de particule Raoblackwellized. On utilise une distribution gamma pour représente les hauteurs des objets de l’environnement. Donc, cet algorithme s’appelle Gamma-SLAM [26]. On maintient une distribution postérieur sur la variance de hauteur dans chaque cellule. Certains problèmes SLAM visuel utilisent </w:t>
      </w:r>
      <w:r w:rsidR="00C14BF5" w:rsidRPr="006815D2">
        <w:rPr>
          <w:rFonts w:cs="Arial"/>
        </w:rPr>
        <w:t>la</w:t>
      </w:r>
      <w:r w:rsidRPr="006815D2">
        <w:rPr>
          <w:rFonts w:cs="Arial"/>
        </w:rPr>
        <w:t xml:space="preserve"> technique de stéréo [27]. La plupart des algorithmes de SLAM visuel en base de stéréo aujourd’hui sont basés des repères.</w:t>
      </w:r>
    </w:p>
    <w:p w:rsidR="004941BC" w:rsidRPr="006815D2" w:rsidRDefault="004941BC" w:rsidP="00C02CDD">
      <w:pPr>
        <w:rPr>
          <w:rFonts w:cs="Arial"/>
        </w:rPr>
      </w:pPr>
      <w:r w:rsidRPr="006815D2">
        <w:rPr>
          <w:rFonts w:cs="Arial"/>
        </w:rPr>
        <w:t>On peut représenter la carte par une grille. Chaque cellule représente une pose de robot. Dans cet algorithme, on peut considérer une carte comme une grille de la probabilité conditionnelle qui confirme la correction de la carte.</w:t>
      </w:r>
    </w:p>
    <w:p w:rsidR="004941BC" w:rsidRPr="006815D2" w:rsidRDefault="006815D2" w:rsidP="00C02CDD">
      <w:pPr>
        <w:rPr>
          <w:rFonts w:cs="Arial"/>
        </w:rPr>
      </w:pPr>
      <w:r w:rsidRPr="006815D2">
        <w:rPr>
          <w:rFonts w:cs="Arial"/>
        </w:rPr>
        <w:t>Cet</w:t>
      </w:r>
      <w:r w:rsidR="004941BC" w:rsidRPr="006815D2">
        <w:rPr>
          <w:rFonts w:cs="Arial"/>
        </w:rPr>
        <w:t xml:space="preserve"> algorithme utilise gamma distribution pour calculer la vraisemblance valeur de l’hauteur des objets dans l’environnement. En comparant avec l’algorithme qui utilise seulement Odométrie Visuelle, le résultat obtenu est moins bon que par utiliser gammaSLAM. Une construction d’une carte avec l’hauteur des objets est </w:t>
      </w:r>
      <w:r w:rsidRPr="006815D2">
        <w:rPr>
          <w:rFonts w:cs="Arial"/>
        </w:rPr>
        <w:t>bonne</w:t>
      </w:r>
      <w:r w:rsidR="004941BC" w:rsidRPr="006815D2">
        <w:rPr>
          <w:rFonts w:cs="Arial"/>
        </w:rPr>
        <w:t xml:space="preserve"> pour la planification et la navigation de robot dans l’environnement non-structuré.</w:t>
      </w:r>
    </w:p>
    <w:p w:rsidR="004941BC" w:rsidRPr="006815D2" w:rsidRDefault="004941BC" w:rsidP="003B59BF">
      <w:pPr>
        <w:pStyle w:val="Heading3"/>
      </w:pPr>
      <w:bookmarkStart w:id="20" w:name="_Toc265083191"/>
      <w:r w:rsidRPr="006815D2">
        <w:t>Mini SLAM</w:t>
      </w:r>
      <w:bookmarkEnd w:id="20"/>
    </w:p>
    <w:p w:rsidR="004941BC" w:rsidRPr="006815D2" w:rsidRDefault="004941BC" w:rsidP="00C02CDD">
      <w:pPr>
        <w:rPr>
          <w:rFonts w:cs="Arial"/>
        </w:rPr>
      </w:pPr>
      <w:r w:rsidRPr="006815D2">
        <w:rPr>
          <w:rFonts w:cs="Arial"/>
        </w:rPr>
        <w:t xml:space="preserve">On a introduit une approche pour un problème de SLAM dans un environnement large avec des exigences de perception et computation minimale [28]. Cette approche basée sur une représentation d’un problème de SLAM par un graphe des poses de robot et des relations entre eux. Pour estimer la covariance pour des liens dans le graphe, miniSLAM est introduit. </w:t>
      </w:r>
    </w:p>
    <w:p w:rsidR="004941BC" w:rsidRPr="006815D2" w:rsidRDefault="004941BC" w:rsidP="00C02CDD">
      <w:pPr>
        <w:rPr>
          <w:rFonts w:cs="Arial"/>
        </w:rPr>
      </w:pPr>
      <w:r w:rsidRPr="006815D2">
        <w:rPr>
          <w:rFonts w:cs="Arial"/>
        </w:rPr>
        <w:t xml:space="preserve">Une carte de problème SLAM est présentée par un graphe. Chaque nœud présente une cadre correspondance une pose de robot et l'estimation de cette pose. L’arc représente une relation entre deux cadres. Cette relation se compose de 2 relations: la similarité visuelle et la similarité odométrique. La sortie est un vecteur d’estimation du maximum de vraisemblance pour </w:t>
      </w:r>
      <w:r w:rsidR="006815D2" w:rsidRPr="006815D2">
        <w:rPr>
          <w:rFonts w:cs="Arial"/>
        </w:rPr>
        <w:t>toutes</w:t>
      </w:r>
      <w:r w:rsidRPr="006815D2">
        <w:rPr>
          <w:rFonts w:cs="Arial"/>
        </w:rPr>
        <w:t xml:space="preserve"> les poses de cadres.</w:t>
      </w:r>
      <w:r w:rsidRPr="006815D2">
        <w:rPr>
          <w:rFonts w:cs="Arial"/>
        </w:rPr>
        <w:br/>
        <w:t xml:space="preserve">Différence avec l’autre SLAM: </w:t>
      </w:r>
      <w:r w:rsidRPr="006815D2">
        <w:rPr>
          <w:rFonts w:cs="Arial"/>
        </w:rPr>
        <w:br/>
        <w:t xml:space="preserve">N’utilise pas d’estimation de position des points de repères relatifs. Donc, il est facile à l’appliquer à un environnement grande. Il utilise une estimation des différences entre des points de repères entre des images séquentielles et l’incertitude de cette estimation. Des différences considères sont des relations visuelles et des relations odométriques. Il utilise l’algorithme « Multilevel Relaxation » pour l’estimation du maximum de vraisemblance. </w:t>
      </w:r>
    </w:p>
    <w:p w:rsidR="004941BC" w:rsidRPr="006815D2" w:rsidRDefault="004941BC" w:rsidP="00E56663">
      <w:pPr>
        <w:rPr>
          <w:rFonts w:cs="Arial"/>
        </w:rPr>
      </w:pPr>
      <w:r w:rsidRPr="006815D2">
        <w:rPr>
          <w:rFonts w:cs="Arial"/>
        </w:rPr>
        <w:t>Les auteurs ont réussi avec miniSLAM dans un pratique avec des images omni-dimentionnelles.</w:t>
      </w:r>
      <w:r w:rsidRPr="006815D2">
        <w:rPr>
          <w:rFonts w:cs="Arial"/>
        </w:rPr>
        <w:br/>
        <w:t>C’est un point attentif. Parce qu’il y a une différence entre le changement de le nombre de similaires d’image omni-dimentionnelle et celui d’image non omni-dimentionnelle. Donc, je pense que l’on ne peut pas appliquer ce calcul pour le robot ayant un caméra non omni-dimmentionnelle avec un  champ de vue petit.</w:t>
      </w:r>
    </w:p>
    <w:p w:rsidR="004941BC" w:rsidRPr="006815D2" w:rsidRDefault="004941BC" w:rsidP="003B59BF">
      <w:pPr>
        <w:pStyle w:val="Heading3"/>
      </w:pPr>
      <w:bookmarkStart w:id="21" w:name="_Toc265083192"/>
      <w:r w:rsidRPr="006815D2">
        <w:lastRenderedPageBreak/>
        <w:t>σSLAM</w:t>
      </w:r>
      <w:bookmarkEnd w:id="21"/>
      <w:r w:rsidRPr="006815D2">
        <w:t xml:space="preserve"> </w:t>
      </w:r>
    </w:p>
    <w:p w:rsidR="004941BC" w:rsidRPr="006815D2" w:rsidRDefault="004941BC" w:rsidP="00C02CDD">
      <w:pPr>
        <w:rPr>
          <w:rFonts w:cs="Arial"/>
        </w:rPr>
      </w:pPr>
      <w:r w:rsidRPr="006815D2">
        <w:rPr>
          <w:rFonts w:cs="Arial"/>
        </w:rPr>
        <w:t xml:space="preserve"> σSLAM, σ signifie stéréo, utilise une estimation stéréoscopique pour estimer la position de repère [29]. Et une estimation de motion est conduite par un flux optique clairsemé. On distingue des repères par « Scale Invariant Feature Transform » (SIFT). Cela est différent avec des approches courantes qui </w:t>
      </w:r>
      <w:r w:rsidR="006815D2" w:rsidRPr="006815D2">
        <w:rPr>
          <w:rFonts w:cs="Arial"/>
        </w:rPr>
        <w:t>utilisent</w:t>
      </w:r>
      <w:r w:rsidRPr="006815D2">
        <w:rPr>
          <w:rFonts w:cs="Arial"/>
        </w:rPr>
        <w:t xml:space="preserve"> une odométrie mécanique pour estimer la position de robot et </w:t>
      </w:r>
      <w:r w:rsidR="006815D2" w:rsidRPr="006815D2">
        <w:rPr>
          <w:rFonts w:cs="Arial"/>
        </w:rPr>
        <w:t>un</w:t>
      </w:r>
      <w:r w:rsidRPr="006815D2">
        <w:rPr>
          <w:rFonts w:cs="Arial"/>
        </w:rPr>
        <w:t xml:space="preserve"> scan par laser pour distinguer des repères.</w:t>
      </w:r>
    </w:p>
    <w:p w:rsidR="004941BC" w:rsidRPr="006815D2" w:rsidRDefault="004941BC" w:rsidP="00C02CDD">
      <w:pPr>
        <w:rPr>
          <w:rFonts w:cs="Arial"/>
        </w:rPr>
      </w:pPr>
      <w:r w:rsidRPr="006815D2">
        <w:rPr>
          <w:rFonts w:cs="Arial"/>
        </w:rPr>
        <w:t>Cet algorithme a proposé une « proposal distribution » dans l’approche de « RaoBlackwellized Particle Filter » (RBPF). C'est une mixture entre le modèle de motion et une distribution</w:t>
      </w:r>
      <w:r w:rsidRPr="006815D2">
        <w:rPr>
          <w:rFonts w:cs="Arial"/>
        </w:rPr>
        <w:br/>
        <w:t xml:space="preserve">On a conduit une carte dense des 3D landmarks identifié par SIFT. L’invariance et la nouvelle « proposal distribution » améliorent le problème de fermer un cycle large (« closing large loop »). </w:t>
      </w:r>
      <w:r w:rsidRPr="006815D2">
        <w:rPr>
          <w:rFonts w:cs="Arial"/>
        </w:rPr>
        <w:br/>
        <w:t>On a indique que cet algorithme est pour un environnement avec la lumière haute (beaucoup de fenêtre en glass). On a indique que l’on peut produire une grille 2D d’occupation. Cette grille est bien pour la planification et la navigation de robot. Une observation est un ensemble des correspondances entre les points de repères de la vue courante et les points de repères stockés dans la carte de robot.</w:t>
      </w:r>
    </w:p>
    <w:p w:rsidR="004941BC" w:rsidRPr="006815D2" w:rsidRDefault="004941BC" w:rsidP="003B59BF">
      <w:pPr>
        <w:pStyle w:val="Heading3"/>
      </w:pPr>
      <w:bookmarkStart w:id="22" w:name="_Toc265083193"/>
      <w:r w:rsidRPr="006815D2">
        <w:t>MonoSLAM</w:t>
      </w:r>
      <w:bookmarkEnd w:id="22"/>
    </w:p>
    <w:p w:rsidR="004941BC" w:rsidRPr="006815D2" w:rsidRDefault="004941BC" w:rsidP="003D65E8">
      <w:pPr>
        <w:rPr>
          <w:rFonts w:cs="Arial"/>
        </w:rPr>
      </w:pPr>
      <w:r w:rsidRPr="006815D2">
        <w:rPr>
          <w:rFonts w:cs="Arial"/>
        </w:rPr>
        <w:t xml:space="preserve">C'est une méthode pour une seule camera incontrôlée. Créer une carte en ligne clairsemée et persistent. C'est à dire d'analyser une séquence des images pour produire une reconstruction de trajectoire de robot et structure de la scène observée. Mais cette méthode est bien pour une séquence courte de l'image. L'auteur concentre à faire la localisation comme un travail principal. La carte est construite mais c'est clairsemé et optimisée dans </w:t>
      </w:r>
      <w:r w:rsidR="006815D2" w:rsidRPr="006815D2">
        <w:rPr>
          <w:rFonts w:cs="Arial"/>
        </w:rPr>
        <w:t>le</w:t>
      </w:r>
      <w:r w:rsidRPr="006815D2">
        <w:rPr>
          <w:rFonts w:cs="Arial"/>
        </w:rPr>
        <w:t xml:space="preserve"> processus de localisation.</w:t>
      </w:r>
    </w:p>
    <w:p w:rsidR="004941BC" w:rsidRPr="006815D2" w:rsidRDefault="004941BC" w:rsidP="003D65E8">
      <w:pPr>
        <w:rPr>
          <w:rFonts w:cs="Arial"/>
        </w:rPr>
      </w:pPr>
      <w:r w:rsidRPr="006815D2">
        <w:rPr>
          <w:rFonts w:cs="Arial"/>
        </w:rPr>
        <w:t xml:space="preserve">Cette méthode représente le monde sur une carte 3D probabiliste [34]. Carte représente l'estimation courante de l'état de caméra et les points d'intérêts et encore l'incertitude de cette estimation. La carte est </w:t>
      </w:r>
      <w:r w:rsidR="006815D2" w:rsidRPr="006815D2">
        <w:rPr>
          <w:rFonts w:cs="Arial"/>
        </w:rPr>
        <w:t>initialisée</w:t>
      </w:r>
      <w:r w:rsidRPr="006815D2">
        <w:rPr>
          <w:rFonts w:cs="Arial"/>
        </w:rPr>
        <w:t xml:space="preserve"> au début et mise à jour par la méthode EKF à chaque fois de la motion de robot et son observation. </w:t>
      </w:r>
    </w:p>
    <w:p w:rsidR="004941BC" w:rsidRPr="006815D2" w:rsidRDefault="004941BC" w:rsidP="003D65E8">
      <w:pPr>
        <w:rPr>
          <w:rFonts w:cs="Arial"/>
        </w:rPr>
      </w:pPr>
      <w:r w:rsidRPr="006815D2">
        <w:rPr>
          <w:rFonts w:cs="Arial"/>
        </w:rPr>
        <w:t xml:space="preserve">On a choisi des larges </w:t>
      </w:r>
      <w:r w:rsidR="0024386A">
        <w:rPr>
          <w:rFonts w:cs="Arial"/>
        </w:rPr>
        <w:t xml:space="preserve">zones </w:t>
      </w:r>
      <w:r w:rsidRPr="006815D2">
        <w:rPr>
          <w:rFonts w:cs="Arial"/>
        </w:rPr>
        <w:t xml:space="preserve">de l'image comme les points de </w:t>
      </w:r>
      <w:r w:rsidR="00BC38E5" w:rsidRPr="006815D2">
        <w:rPr>
          <w:rFonts w:cs="Arial"/>
        </w:rPr>
        <w:t>repères naturels</w:t>
      </w:r>
      <w:r w:rsidRPr="006815D2">
        <w:rPr>
          <w:rFonts w:cs="Arial"/>
        </w:rPr>
        <w:t xml:space="preserve"> ([35]</w:t>
      </w:r>
      <w:r w:rsidR="00BC38E5" w:rsidRPr="006815D2">
        <w:rPr>
          <w:rFonts w:cs="Arial"/>
        </w:rPr>
        <w:t>, [</w:t>
      </w:r>
      <w:r w:rsidRPr="006815D2">
        <w:rPr>
          <w:rFonts w:cs="Arial"/>
        </w:rPr>
        <w:t>36]). On détecte les patchs par utilisation une technique mentionné dans [22]. Dans l'initialisation de SLAM, le robot ne connait rien dans l'environnement. Mais, dans ce cas, on aide le robot par ajouter une petite information sur l'environnement. C'est souvent 4 points de repères avec leurs positions.</w:t>
      </w:r>
    </w:p>
    <w:p w:rsidR="004941BC" w:rsidRPr="006815D2" w:rsidRDefault="004941BC" w:rsidP="00326E1B">
      <w:pPr>
        <w:rPr>
          <w:rFonts w:cs="Arial"/>
        </w:rPr>
      </w:pPr>
      <w:r w:rsidRPr="006815D2">
        <w:rPr>
          <w:rFonts w:cs="Arial"/>
        </w:rPr>
        <w:t>On considère que la caméra se dé</w:t>
      </w:r>
      <w:r w:rsidR="006E0C56">
        <w:rPr>
          <w:rFonts w:cs="Arial"/>
        </w:rPr>
        <w:t>place avec une vitesse de mouvement et de mouvement</w:t>
      </w:r>
      <w:r w:rsidRPr="006815D2">
        <w:rPr>
          <w:rFonts w:cs="Arial"/>
        </w:rPr>
        <w:t xml:space="preserve"> angulaire constant. On cherche des </w:t>
      </w:r>
      <w:r w:rsidR="0024386A">
        <w:rPr>
          <w:rFonts w:cs="Arial"/>
        </w:rPr>
        <w:t>zone</w:t>
      </w:r>
      <w:r w:rsidRPr="006815D2">
        <w:rPr>
          <w:rFonts w:cs="Arial"/>
        </w:rPr>
        <w:t>s template pour l'estimation de position de l'image [37] en utilisant les faits de correspondance. Pour augmenter la vitesse de cherche, on calcule une prédiction la position de point d'intérêt et l'incertitude de cette prédiction.</w:t>
      </w:r>
    </w:p>
    <w:p w:rsidR="004941BC" w:rsidRPr="006815D2" w:rsidRDefault="004941BC" w:rsidP="00326E1B">
      <w:pPr>
        <w:rPr>
          <w:rFonts w:cs="Arial"/>
        </w:rPr>
      </w:pPr>
      <w:r w:rsidRPr="006815D2">
        <w:rPr>
          <w:rFonts w:cs="Arial"/>
        </w:rPr>
        <w:t xml:space="preserve">D'après l'identification et la mesure première de point d'intérêt, on crée une ligne 3D sur </w:t>
      </w:r>
      <w:r w:rsidR="00E5365B" w:rsidRPr="006815D2">
        <w:rPr>
          <w:rFonts w:cs="Arial"/>
        </w:rPr>
        <w:t>la</w:t>
      </w:r>
      <w:r w:rsidRPr="006815D2">
        <w:rPr>
          <w:rFonts w:cs="Arial"/>
        </w:rPr>
        <w:t xml:space="preserve"> carte </w:t>
      </w:r>
      <w:r w:rsidR="0045559F">
        <w:rPr>
          <w:rFonts w:cs="Arial"/>
        </w:rPr>
        <w:t>vers</w:t>
      </w:r>
      <w:r w:rsidRPr="006815D2">
        <w:rPr>
          <w:rFonts w:cs="Arial"/>
        </w:rPr>
        <w:t xml:space="preserve"> le point d'intérêt. C'est une ligne à partir de la position estimée vers </w:t>
      </w:r>
      <w:r w:rsidR="0045559F">
        <w:rPr>
          <w:rFonts w:cs="Arial"/>
        </w:rPr>
        <w:t xml:space="preserve">le </w:t>
      </w:r>
      <w:r w:rsidRPr="006815D2">
        <w:rPr>
          <w:rFonts w:cs="Arial"/>
        </w:rPr>
        <w:t>point d'intérêts</w:t>
      </w:r>
      <w:r w:rsidR="0045559F">
        <w:rPr>
          <w:rFonts w:cs="Arial"/>
        </w:rPr>
        <w:t xml:space="preserve"> sur la direction d'observation</w:t>
      </w:r>
      <w:r w:rsidRPr="006815D2">
        <w:rPr>
          <w:rFonts w:cs="Arial"/>
        </w:rPr>
        <w:t xml:space="preserve">. Un ensemble d'hypothèses de point d'intérêts est distribué sur cette ligne. En suite, on calcule une approximation </w:t>
      </w:r>
      <w:r w:rsidR="00F12E57">
        <w:rPr>
          <w:rFonts w:cs="Arial"/>
        </w:rPr>
        <w:t>de la</w:t>
      </w:r>
      <w:r w:rsidRPr="006815D2">
        <w:rPr>
          <w:rFonts w:cs="Arial"/>
        </w:rPr>
        <w:t xml:space="preserve"> profond</w:t>
      </w:r>
      <w:r w:rsidR="00F12E57">
        <w:rPr>
          <w:rFonts w:cs="Arial"/>
        </w:rPr>
        <w:t>eur</w:t>
      </w:r>
      <w:r w:rsidRPr="006815D2">
        <w:rPr>
          <w:rFonts w:cs="Arial"/>
        </w:rPr>
        <w:t xml:space="preserve"> de ce point d'intérêt. En fin, on </w:t>
      </w:r>
      <w:r w:rsidR="00F12E57">
        <w:rPr>
          <w:rFonts w:cs="Arial"/>
        </w:rPr>
        <w:t>construire ce point d'intérêt sous</w:t>
      </w:r>
      <w:r w:rsidR="00A74644">
        <w:rPr>
          <w:rFonts w:cs="Arial"/>
        </w:rPr>
        <w:t xml:space="preserve"> une</w:t>
      </w:r>
      <w:r w:rsidRPr="006815D2">
        <w:rPr>
          <w:rFonts w:cs="Arial"/>
        </w:rPr>
        <w:t xml:space="preserve"> forme plein</w:t>
      </w:r>
      <w:r w:rsidR="00A74644">
        <w:rPr>
          <w:rFonts w:cs="Arial"/>
        </w:rPr>
        <w:t>e</w:t>
      </w:r>
      <w:r w:rsidRPr="006815D2">
        <w:rPr>
          <w:rFonts w:cs="Arial"/>
        </w:rPr>
        <w:t xml:space="preserve"> avec une représentation Gaussienne. </w:t>
      </w:r>
    </w:p>
    <w:p w:rsidR="004941BC" w:rsidRPr="006815D2" w:rsidRDefault="004941BC" w:rsidP="00326E1B">
      <w:pPr>
        <w:rPr>
          <w:rFonts w:cs="Arial"/>
        </w:rPr>
      </w:pPr>
      <w:r w:rsidRPr="006815D2">
        <w:rPr>
          <w:rFonts w:cs="Arial"/>
        </w:rPr>
        <w:t xml:space="preserve">Gestion de carte est de gérer le nombre de points d'intérêts et déterminer quand on peut ajouter un nouveau point d'intérêt ou supprimer un point d'intérêt de la carte. On essaie de maintenir le nombre de </w:t>
      </w:r>
      <w:r w:rsidR="00A74644">
        <w:rPr>
          <w:rFonts w:cs="Arial"/>
        </w:rPr>
        <w:t>point d'intérêts ayant la visibilité</w:t>
      </w:r>
      <w:r w:rsidRPr="006815D2">
        <w:rPr>
          <w:rFonts w:cs="Arial"/>
        </w:rPr>
        <w:t xml:space="preserve"> proche une valeur prédéterminée. La visibilité de point d'intérêt est </w:t>
      </w:r>
      <w:r w:rsidR="0096243D" w:rsidRPr="006815D2">
        <w:rPr>
          <w:rFonts w:cs="Arial"/>
        </w:rPr>
        <w:t>estimée</w:t>
      </w:r>
      <w:r w:rsidRPr="006815D2">
        <w:rPr>
          <w:rFonts w:cs="Arial"/>
        </w:rPr>
        <w:t xml:space="preserve"> par la distance relative de caméra et ce point, et la position de caméra au temps de l'initialisation de ce point. Le point d'intérêt doit être dans l'image et la caméra doit se placer pas trop loin. </w:t>
      </w:r>
    </w:p>
    <w:p w:rsidR="004941BC" w:rsidRPr="006815D2" w:rsidRDefault="004941BC" w:rsidP="00326E1B">
      <w:pPr>
        <w:rPr>
          <w:rFonts w:cs="Arial"/>
        </w:rPr>
      </w:pPr>
      <w:r w:rsidRPr="006815D2">
        <w:rPr>
          <w:rFonts w:cs="Arial"/>
        </w:rPr>
        <w:t xml:space="preserve">Un point d'intérêt est ajouté si le nombre de point d'intérêts </w:t>
      </w:r>
      <w:r w:rsidR="0011324C">
        <w:rPr>
          <w:rFonts w:cs="Arial"/>
        </w:rPr>
        <w:t>visibles</w:t>
      </w:r>
      <w:r w:rsidRPr="006815D2">
        <w:rPr>
          <w:rFonts w:cs="Arial"/>
        </w:rPr>
        <w:t xml:space="preserve"> est plus petit qu'un </w:t>
      </w:r>
      <w:r w:rsidR="0096243D" w:rsidRPr="006815D2">
        <w:rPr>
          <w:rFonts w:cs="Arial"/>
        </w:rPr>
        <w:t>seuil. Un</w:t>
      </w:r>
      <w:r w:rsidRPr="006815D2">
        <w:rPr>
          <w:rFonts w:cs="Arial"/>
        </w:rPr>
        <w:t xml:space="preserve"> point d'intérêt est suppr</w:t>
      </w:r>
      <w:r w:rsidR="0011324C">
        <w:rPr>
          <w:rFonts w:cs="Arial"/>
        </w:rPr>
        <w:t>imé si le nombre d'essai échoué</w:t>
      </w:r>
      <w:r w:rsidRPr="006815D2">
        <w:rPr>
          <w:rFonts w:cs="Arial"/>
        </w:rPr>
        <w:t xml:space="preserve"> de le détecter et le faire correspondance est plus petit qu'un nombre prédéterminé. L'orientation de chaque point d'intérêt est estimée comme la mention dans [38].</w:t>
      </w:r>
    </w:p>
    <w:p w:rsidR="004941BC" w:rsidRPr="006815D2" w:rsidRDefault="004941BC" w:rsidP="00326E1B">
      <w:pPr>
        <w:rPr>
          <w:rFonts w:cs="Arial"/>
        </w:rPr>
      </w:pPr>
      <w:r w:rsidRPr="006815D2">
        <w:rPr>
          <w:rFonts w:cs="Arial"/>
        </w:rPr>
        <w:t>Table de comparaison entre l'</w:t>
      </w:r>
      <w:r w:rsidR="0096243D" w:rsidRPr="006815D2">
        <w:rPr>
          <w:rFonts w:cs="Arial"/>
        </w:rPr>
        <w:t>odométrie</w:t>
      </w:r>
      <w:r w:rsidRPr="006815D2">
        <w:rPr>
          <w:rFonts w:cs="Arial"/>
        </w:rPr>
        <w:t xml:space="preserve"> visuelle et monoSLAM</w:t>
      </w:r>
    </w:p>
    <w:p w:rsidR="0059507C" w:rsidRDefault="0059507C" w:rsidP="0059507C">
      <w:pPr>
        <w:pStyle w:val="Caption"/>
        <w:keepNext/>
      </w:pPr>
      <w:r>
        <w:t xml:space="preserve">Table </w:t>
      </w:r>
      <w:fldSimple w:instr=" SEQ Table \* ARABIC ">
        <w:r w:rsidR="00D132C3">
          <w:rPr>
            <w:noProof/>
          </w:rPr>
          <w:t>1</w:t>
        </w:r>
      </w:fldSimple>
      <w:r>
        <w:t xml:space="preserve"> La comparaison </w:t>
      </w:r>
      <w:r w:rsidR="00D132C3">
        <w:t>entre odomé</w:t>
      </w:r>
      <w:r>
        <w:t>trie visuelle vs Monoslam</w:t>
      </w:r>
    </w:p>
    <w:tbl>
      <w:tblPr>
        <w:tblW w:w="0" w:type="auto"/>
        <w:tblInd w:w="55" w:type="dxa"/>
        <w:tblLayout w:type="fixed"/>
        <w:tblCellMar>
          <w:top w:w="55" w:type="dxa"/>
          <w:left w:w="55" w:type="dxa"/>
          <w:bottom w:w="55" w:type="dxa"/>
          <w:right w:w="55" w:type="dxa"/>
        </w:tblCellMar>
        <w:tblLook w:val="0000"/>
      </w:tblPr>
      <w:tblGrid>
        <w:gridCol w:w="2568"/>
        <w:gridCol w:w="3301"/>
        <w:gridCol w:w="4103"/>
      </w:tblGrid>
      <w:tr w:rsidR="004941BC" w:rsidRPr="006815D2">
        <w:tc>
          <w:tcPr>
            <w:tcW w:w="2568" w:type="dxa"/>
            <w:tcBorders>
              <w:top w:val="single" w:sz="2" w:space="0" w:color="000000"/>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p>
        </w:tc>
        <w:tc>
          <w:tcPr>
            <w:tcW w:w="3301" w:type="dxa"/>
            <w:tcBorders>
              <w:top w:val="single" w:sz="2" w:space="0" w:color="000000"/>
              <w:left w:val="single" w:sz="2" w:space="0" w:color="000000"/>
              <w:bottom w:val="single" w:sz="2" w:space="0" w:color="000000"/>
              <w:right w:val="nil"/>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t>Odométrie Visuelle</w:t>
            </w:r>
          </w:p>
        </w:tc>
        <w:tc>
          <w:tcPr>
            <w:tcW w:w="4103" w:type="dxa"/>
            <w:tcBorders>
              <w:top w:val="single" w:sz="2" w:space="0" w:color="000000"/>
              <w:left w:val="single" w:sz="2" w:space="0" w:color="000000"/>
              <w:bottom w:val="single" w:sz="2" w:space="0" w:color="000000"/>
              <w:right w:val="single" w:sz="2" w:space="0" w:color="000000"/>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t>MonoSLAM</w:t>
            </w:r>
          </w:p>
        </w:tc>
      </w:tr>
      <w:tr w:rsidR="004941BC" w:rsidRPr="006815D2">
        <w:tc>
          <w:tcPr>
            <w:tcW w:w="2568" w:type="dxa"/>
            <w:tcBorders>
              <w:top w:val="nil"/>
              <w:left w:val="single" w:sz="2" w:space="0" w:color="000000"/>
              <w:bottom w:val="single" w:sz="2" w:space="0" w:color="000000"/>
              <w:right w:val="nil"/>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t>Modèle de vision</w:t>
            </w:r>
          </w:p>
        </w:tc>
        <w:tc>
          <w:tcPr>
            <w:tcW w:w="3301"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Stéréoscopique, Monoculaire</w:t>
            </w:r>
          </w:p>
        </w:tc>
        <w:tc>
          <w:tcPr>
            <w:tcW w:w="4103"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Monoculaire</w:t>
            </w:r>
          </w:p>
        </w:tc>
      </w:tr>
      <w:tr w:rsidR="004941BC" w:rsidRPr="006815D2">
        <w:tc>
          <w:tcPr>
            <w:tcW w:w="2568" w:type="dxa"/>
            <w:tcBorders>
              <w:top w:val="nil"/>
              <w:left w:val="single" w:sz="2" w:space="0" w:color="000000"/>
              <w:bottom w:val="single" w:sz="2" w:space="0" w:color="000000"/>
              <w:right w:val="nil"/>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lastRenderedPageBreak/>
              <w:t>Faire la correspondance</w:t>
            </w:r>
          </w:p>
        </w:tc>
        <w:tc>
          <w:tcPr>
            <w:tcW w:w="3301" w:type="dxa"/>
            <w:tcBorders>
              <w:top w:val="nil"/>
              <w:left w:val="single" w:sz="2" w:space="0" w:color="000000"/>
              <w:bottom w:val="single" w:sz="2" w:space="0" w:color="000000"/>
              <w:right w:val="nil"/>
            </w:tcBorders>
          </w:tcPr>
          <w:p w:rsidR="004941BC" w:rsidRPr="006815D2" w:rsidRDefault="0024386A" w:rsidP="004941BC">
            <w:pPr>
              <w:autoSpaceDE w:val="0"/>
              <w:autoSpaceDN w:val="0"/>
              <w:adjustRightInd w:val="0"/>
              <w:spacing w:after="120" w:line="240" w:lineRule="auto"/>
              <w:rPr>
                <w:rFonts w:cs="Arial"/>
                <w:szCs w:val="20"/>
              </w:rPr>
            </w:pPr>
            <w:r w:rsidRPr="006815D2">
              <w:rPr>
                <w:rFonts w:cs="Arial"/>
                <w:szCs w:val="20"/>
              </w:rPr>
              <w:t>Tous les points</w:t>
            </w:r>
            <w:r w:rsidR="004941BC" w:rsidRPr="006815D2">
              <w:rPr>
                <w:rFonts w:cs="Arial"/>
                <w:szCs w:val="20"/>
              </w:rPr>
              <w:t xml:space="preserve"> d'intérêt</w:t>
            </w:r>
          </w:p>
        </w:tc>
        <w:tc>
          <w:tcPr>
            <w:tcW w:w="4103"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Gestion de point d'intérêt sous une gestion de carte</w:t>
            </w:r>
          </w:p>
        </w:tc>
      </w:tr>
      <w:tr w:rsidR="004941BC" w:rsidRPr="006815D2">
        <w:tc>
          <w:tcPr>
            <w:tcW w:w="2568" w:type="dxa"/>
            <w:tcBorders>
              <w:top w:val="nil"/>
              <w:left w:val="single" w:sz="2" w:space="0" w:color="000000"/>
              <w:bottom w:val="single" w:sz="2" w:space="0" w:color="000000"/>
              <w:right w:val="nil"/>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t>Application</w:t>
            </w:r>
          </w:p>
        </w:tc>
        <w:tc>
          <w:tcPr>
            <w:tcW w:w="3301"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 xml:space="preserve"> σSLAM, Gamma SLAM</w:t>
            </w:r>
          </w:p>
        </w:tc>
        <w:tc>
          <w:tcPr>
            <w:tcW w:w="4103"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Seulement dans monoSLAM, open source</w:t>
            </w:r>
          </w:p>
        </w:tc>
      </w:tr>
      <w:tr w:rsidR="004941BC" w:rsidRPr="006815D2">
        <w:tc>
          <w:tcPr>
            <w:tcW w:w="2568" w:type="dxa"/>
            <w:tcBorders>
              <w:top w:val="nil"/>
              <w:left w:val="single" w:sz="2" w:space="0" w:color="000000"/>
              <w:bottom w:val="single" w:sz="2" w:space="0" w:color="000000"/>
              <w:right w:val="nil"/>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t>Point d'intérêt</w:t>
            </w:r>
          </w:p>
        </w:tc>
        <w:tc>
          <w:tcPr>
            <w:tcW w:w="3301"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Coin Harry</w:t>
            </w:r>
          </w:p>
        </w:tc>
        <w:tc>
          <w:tcPr>
            <w:tcW w:w="4103" w:type="dxa"/>
            <w:tcBorders>
              <w:top w:val="nil"/>
              <w:left w:val="single" w:sz="2" w:space="0" w:color="000000"/>
              <w:bottom w:val="single" w:sz="2" w:space="0" w:color="000000"/>
              <w:right w:val="single" w:sz="2" w:space="0" w:color="000000"/>
            </w:tcBorders>
          </w:tcPr>
          <w:p w:rsidR="004941BC" w:rsidRPr="006815D2" w:rsidRDefault="004941BC" w:rsidP="009E509C">
            <w:pPr>
              <w:autoSpaceDE w:val="0"/>
              <w:autoSpaceDN w:val="0"/>
              <w:adjustRightInd w:val="0"/>
              <w:spacing w:after="120" w:line="240" w:lineRule="auto"/>
              <w:rPr>
                <w:rFonts w:cs="Arial"/>
                <w:szCs w:val="20"/>
              </w:rPr>
            </w:pPr>
            <w:r w:rsidRPr="006815D2">
              <w:rPr>
                <w:rFonts w:cs="Arial"/>
                <w:szCs w:val="20"/>
              </w:rPr>
              <w:t xml:space="preserve">Large </w:t>
            </w:r>
            <w:r w:rsidR="009E509C">
              <w:rPr>
                <w:rFonts w:cs="Arial"/>
                <w:szCs w:val="20"/>
              </w:rPr>
              <w:t>région</w:t>
            </w:r>
            <w:r w:rsidRPr="006815D2">
              <w:rPr>
                <w:rFonts w:cs="Arial"/>
                <w:szCs w:val="20"/>
              </w:rPr>
              <w:t xml:space="preserve"> de l'image (11x11)</w:t>
            </w:r>
          </w:p>
        </w:tc>
      </w:tr>
    </w:tbl>
    <w:p w:rsidR="00D132C3" w:rsidRDefault="00D132C3" w:rsidP="00D132C3"/>
    <w:p w:rsidR="00D132C3" w:rsidRDefault="00D132C3" w:rsidP="00D132C3">
      <w:pPr>
        <w:pStyle w:val="Caption"/>
        <w:keepNext/>
      </w:pPr>
      <w:r>
        <w:t xml:space="preserve">Table </w:t>
      </w:r>
      <w:fldSimple w:instr=" SEQ Table \* ARABIC ">
        <w:r>
          <w:rPr>
            <w:noProof/>
          </w:rPr>
          <w:t>2</w:t>
        </w:r>
      </w:fldSimple>
      <w:r>
        <w:t xml:space="preserve"> La comparaison entre 5 approche de SLAM visuel</w:t>
      </w:r>
    </w:p>
    <w:tbl>
      <w:tblPr>
        <w:tblW w:w="0" w:type="auto"/>
        <w:tblInd w:w="55" w:type="dxa"/>
        <w:tblLayout w:type="fixed"/>
        <w:tblCellMar>
          <w:top w:w="55" w:type="dxa"/>
          <w:left w:w="55" w:type="dxa"/>
          <w:bottom w:w="55" w:type="dxa"/>
          <w:right w:w="55" w:type="dxa"/>
        </w:tblCellMar>
        <w:tblLook w:val="0000"/>
      </w:tblPr>
      <w:tblGrid>
        <w:gridCol w:w="1994"/>
        <w:gridCol w:w="1994"/>
        <w:gridCol w:w="1995"/>
        <w:gridCol w:w="1994"/>
        <w:gridCol w:w="1995"/>
      </w:tblGrid>
      <w:tr w:rsidR="004941BC" w:rsidRPr="006815D2">
        <w:tc>
          <w:tcPr>
            <w:tcW w:w="1994" w:type="dxa"/>
            <w:tcBorders>
              <w:top w:val="single" w:sz="2" w:space="0" w:color="000000"/>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p>
        </w:tc>
        <w:tc>
          <w:tcPr>
            <w:tcW w:w="1994" w:type="dxa"/>
            <w:tcBorders>
              <w:top w:val="single" w:sz="2" w:space="0" w:color="000000"/>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MiniSLAM</w:t>
            </w:r>
          </w:p>
        </w:tc>
        <w:tc>
          <w:tcPr>
            <w:tcW w:w="1995" w:type="dxa"/>
            <w:tcBorders>
              <w:top w:val="single" w:sz="2" w:space="0" w:color="000000"/>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σSLAM</w:t>
            </w:r>
          </w:p>
        </w:tc>
        <w:tc>
          <w:tcPr>
            <w:tcW w:w="1994" w:type="dxa"/>
            <w:tcBorders>
              <w:top w:val="single" w:sz="2" w:space="0" w:color="000000"/>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GammaSLAM</w:t>
            </w:r>
          </w:p>
        </w:tc>
        <w:tc>
          <w:tcPr>
            <w:tcW w:w="1995" w:type="dxa"/>
            <w:tcBorders>
              <w:top w:val="single" w:sz="2" w:space="0" w:color="000000"/>
              <w:left w:val="single" w:sz="2" w:space="0" w:color="000000"/>
              <w:bottom w:val="single" w:sz="2" w:space="0" w:color="000000"/>
              <w:right w:val="single" w:sz="2" w:space="0" w:color="000000"/>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MonoSLAM</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Modèle de calcul</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 xml:space="preserve">Multilevel Relaxation </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RaoBlackwellized Particle Filter</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RaoBlackwellized Particle Filter</w:t>
            </w:r>
          </w:p>
        </w:tc>
        <w:tc>
          <w:tcPr>
            <w:tcW w:w="1995"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EKF</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Odométrie</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Odométrie mécanique de robot</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Odométrie visuelle</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Odométrie visuelle</w:t>
            </w:r>
          </w:p>
        </w:tc>
        <w:tc>
          <w:tcPr>
            <w:tcW w:w="1995" w:type="dxa"/>
            <w:tcBorders>
              <w:top w:val="nil"/>
              <w:left w:val="single" w:sz="2" w:space="0" w:color="000000"/>
              <w:bottom w:val="single" w:sz="2" w:space="0" w:color="000000"/>
              <w:right w:val="single" w:sz="2" w:space="0" w:color="000000"/>
            </w:tcBorders>
          </w:tcPr>
          <w:p w:rsidR="004941BC" w:rsidRPr="006815D2" w:rsidRDefault="004941BC" w:rsidP="00E0067F">
            <w:pPr>
              <w:autoSpaceDE w:val="0"/>
              <w:autoSpaceDN w:val="0"/>
              <w:adjustRightInd w:val="0"/>
              <w:spacing w:after="120" w:line="240" w:lineRule="auto"/>
              <w:rPr>
                <w:rFonts w:cs="Arial"/>
                <w:szCs w:val="20"/>
              </w:rPr>
            </w:pPr>
            <w:r w:rsidRPr="006815D2">
              <w:rPr>
                <w:rFonts w:cs="Arial"/>
                <w:szCs w:val="20"/>
              </w:rPr>
              <w:t>Appr</w:t>
            </w:r>
            <w:r w:rsidR="00E0067F">
              <w:rPr>
                <w:rFonts w:cs="Arial"/>
                <w:szCs w:val="20"/>
              </w:rPr>
              <w:t>oche de monoSLAM comme une odomét</w:t>
            </w:r>
            <w:r w:rsidRPr="006815D2">
              <w:rPr>
                <w:rFonts w:cs="Arial"/>
                <w:szCs w:val="20"/>
              </w:rPr>
              <w:t xml:space="preserve">rie </w:t>
            </w:r>
            <w:r w:rsidR="00E0067F" w:rsidRPr="006815D2">
              <w:rPr>
                <w:rFonts w:cs="Arial"/>
                <w:szCs w:val="20"/>
              </w:rPr>
              <w:t>visuelle</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Représentation de carte</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Graphe de cadre</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Une grille 2D d'occupation</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Une grille de la probabilité</w:t>
            </w:r>
          </w:p>
        </w:tc>
        <w:tc>
          <w:tcPr>
            <w:tcW w:w="1995"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 xml:space="preserve">Carte 3D probabiliste </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Modèle de vision</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Stéréoscopique</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Stéréoscopique</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Stéréoscopique</w:t>
            </w:r>
          </w:p>
        </w:tc>
        <w:tc>
          <w:tcPr>
            <w:tcW w:w="1995"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Monoculaire</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Point d'intérêt à traquer</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SIFT</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SIFT</w:t>
            </w:r>
          </w:p>
        </w:tc>
        <w:tc>
          <w:tcPr>
            <w:tcW w:w="1994" w:type="dxa"/>
            <w:tcBorders>
              <w:top w:val="nil"/>
              <w:left w:val="single" w:sz="2" w:space="0" w:color="000000"/>
              <w:bottom w:val="single" w:sz="2" w:space="0" w:color="000000"/>
              <w:right w:val="nil"/>
            </w:tcBorders>
          </w:tcPr>
          <w:p w:rsidR="004941BC" w:rsidRPr="006815D2" w:rsidRDefault="00801900" w:rsidP="004941BC">
            <w:pPr>
              <w:autoSpaceDE w:val="0"/>
              <w:autoSpaceDN w:val="0"/>
              <w:adjustRightInd w:val="0"/>
              <w:spacing w:after="120" w:line="240" w:lineRule="auto"/>
              <w:rPr>
                <w:rFonts w:cs="Arial"/>
                <w:szCs w:val="20"/>
              </w:rPr>
            </w:pPr>
            <w:r>
              <w:rPr>
                <w:rFonts w:cs="Arial"/>
                <w:szCs w:val="20"/>
              </w:rPr>
              <w:t>Coin Harris</w:t>
            </w:r>
          </w:p>
        </w:tc>
        <w:tc>
          <w:tcPr>
            <w:tcW w:w="1995" w:type="dxa"/>
            <w:tcBorders>
              <w:top w:val="nil"/>
              <w:left w:val="single" w:sz="2" w:space="0" w:color="000000"/>
              <w:bottom w:val="single" w:sz="2" w:space="0" w:color="000000"/>
              <w:right w:val="single" w:sz="2" w:space="0" w:color="000000"/>
            </w:tcBorders>
          </w:tcPr>
          <w:p w:rsidR="004941BC" w:rsidRPr="006815D2" w:rsidRDefault="004941BC" w:rsidP="00D61D13">
            <w:pPr>
              <w:autoSpaceDE w:val="0"/>
              <w:autoSpaceDN w:val="0"/>
              <w:adjustRightInd w:val="0"/>
              <w:spacing w:after="120" w:line="240" w:lineRule="auto"/>
              <w:rPr>
                <w:rFonts w:cs="Arial"/>
                <w:szCs w:val="20"/>
              </w:rPr>
            </w:pPr>
            <w:r w:rsidRPr="006815D2">
              <w:rPr>
                <w:rFonts w:cs="Arial"/>
                <w:szCs w:val="20"/>
              </w:rPr>
              <w:t xml:space="preserve">Large </w:t>
            </w:r>
            <w:r w:rsidR="0094174C">
              <w:rPr>
                <w:rFonts w:cs="Arial"/>
                <w:szCs w:val="20"/>
              </w:rPr>
              <w:t>région</w:t>
            </w:r>
            <w:r w:rsidRPr="006815D2">
              <w:rPr>
                <w:rFonts w:cs="Arial"/>
                <w:szCs w:val="20"/>
              </w:rPr>
              <w:t xml:space="preserve"> de l'image (11x11)</w:t>
            </w:r>
            <w:r w:rsidR="008F5E3E">
              <w:rPr>
                <w:rFonts w:cs="Arial"/>
                <w:szCs w:val="20"/>
              </w:rPr>
              <w:t xml:space="preserve"> - </w:t>
            </w:r>
            <w:r w:rsidR="008F5E3E" w:rsidRPr="008F5E3E">
              <w:rPr>
                <w:rFonts w:cs="Arial"/>
                <w:szCs w:val="20"/>
              </w:rPr>
              <w:t>co</w:t>
            </w:r>
            <w:r w:rsidR="00D61D13">
              <w:rPr>
                <w:rFonts w:cs="Arial"/>
                <w:szCs w:val="20"/>
              </w:rPr>
              <w:t xml:space="preserve">in de </w:t>
            </w:r>
            <w:r w:rsidR="00D61D13" w:rsidRPr="008F5E3E">
              <w:rPr>
                <w:rFonts w:cs="Arial"/>
                <w:szCs w:val="20"/>
              </w:rPr>
              <w:t>Kanade-Tomasi</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Caméra</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omni-</w:t>
            </w:r>
            <w:r w:rsidR="003B59BF" w:rsidRPr="006815D2">
              <w:rPr>
                <w:rFonts w:cs="Arial"/>
                <w:szCs w:val="20"/>
              </w:rPr>
              <w:t>dimensionnelle</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p>
        </w:tc>
        <w:tc>
          <w:tcPr>
            <w:tcW w:w="1995"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Une seule camera incontrôlée.</w:t>
            </w:r>
          </w:p>
        </w:tc>
      </w:tr>
    </w:tbl>
    <w:p w:rsidR="004941BC" w:rsidRPr="006815D2" w:rsidRDefault="004941BC" w:rsidP="004941BC">
      <w:pPr>
        <w:autoSpaceDE w:val="0"/>
        <w:autoSpaceDN w:val="0"/>
        <w:adjustRightInd w:val="0"/>
        <w:spacing w:after="120" w:line="240" w:lineRule="auto"/>
        <w:rPr>
          <w:rFonts w:cs="Arial"/>
          <w:szCs w:val="20"/>
        </w:rPr>
      </w:pPr>
    </w:p>
    <w:p w:rsidR="004941BC" w:rsidRPr="006815D2" w:rsidRDefault="004941BC" w:rsidP="003B59BF">
      <w:pPr>
        <w:pStyle w:val="Heading2"/>
      </w:pPr>
      <w:bookmarkStart w:id="23" w:name="_Toc265083194"/>
      <w:r w:rsidRPr="006815D2">
        <w:t>SLAM 3D</w:t>
      </w:r>
      <w:bookmarkEnd w:id="23"/>
    </w:p>
    <w:p w:rsidR="004941BC" w:rsidRDefault="004941BC" w:rsidP="00326E1B">
      <w:pPr>
        <w:rPr>
          <w:rFonts w:cs="Arial"/>
        </w:rPr>
      </w:pPr>
      <w:r w:rsidRPr="006815D2">
        <w:rPr>
          <w:rFonts w:cs="Arial"/>
        </w:rPr>
        <w:t>Beaucoup de recherche pour construire une carte volumétrique 6DoF (6 degree of freedom) [39]. Mais tous les algorithmes utilisent des scanners laser pour fournir des données 3D. C'est un matériau principal pour construire une carte volumétrique. Une caméra ne suffit pas de la capacité de fournir ce type de données. Donc, on n'utilise pas une caméra comme un senseur pour le problème de SLAM 3D.</w:t>
      </w:r>
    </w:p>
    <w:p w:rsidR="003B59BF" w:rsidRDefault="003B59BF" w:rsidP="003B59BF">
      <w:pPr>
        <w:pStyle w:val="Heading1"/>
      </w:pPr>
      <w:bookmarkStart w:id="24" w:name="_Toc265083195"/>
      <w:r>
        <w:t>Le travail pratique</w:t>
      </w:r>
      <w:bookmarkEnd w:id="24"/>
    </w:p>
    <w:p w:rsidR="003B59BF" w:rsidRDefault="003B59BF" w:rsidP="003B59BF">
      <w:r>
        <w:t>Je dois réaliser de faire les étapes comme :</w:t>
      </w:r>
    </w:p>
    <w:p w:rsidR="003B59BF" w:rsidRDefault="003B59BF" w:rsidP="003B59BF">
      <w:pPr>
        <w:pStyle w:val="Heading2"/>
      </w:pPr>
      <w:bookmarkStart w:id="25" w:name="_Toc265083196"/>
      <w:r>
        <w:t>Chercher les logiciels</w:t>
      </w:r>
      <w:bookmarkEnd w:id="25"/>
    </w:p>
    <w:p w:rsidR="00BC38E5" w:rsidRDefault="00BC38E5" w:rsidP="005E72D2">
      <w:pPr>
        <w:pStyle w:val="Heading3"/>
      </w:pPr>
      <w:bookmarkStart w:id="26" w:name="_Toc265083197"/>
      <w:r>
        <w:t>Openslam</w:t>
      </w:r>
      <w:bookmarkEnd w:id="26"/>
    </w:p>
    <w:p w:rsidR="006A3848" w:rsidRDefault="006A3848" w:rsidP="00BC38E5">
      <w:r>
        <w:t xml:space="preserve">Openslam est un site web se trouvant à l’adresse </w:t>
      </w:r>
      <w:hyperlink r:id="rId14" w:history="1">
        <w:r w:rsidRPr="00A33E11">
          <w:rPr>
            <w:rStyle w:val="Hyperlink"/>
          </w:rPr>
          <w:t>http://openslam.org</w:t>
        </w:r>
      </w:hyperlink>
      <w:r>
        <w:t xml:space="preserve">. Dans ce site, il y a quelques algorithmes sur slam tels que CEKF Slam, TJTF Slam, Slam 6D. Mais, tous les algorithmes sur ce site maintenant sont </w:t>
      </w:r>
      <w:r w:rsidR="00BA24D8">
        <w:t>basés</w:t>
      </w:r>
      <w:r>
        <w:t xml:space="preserve"> sur le laser de robot. Donc, ils ne conviennent pas avec le but de ce TPE.  </w:t>
      </w:r>
    </w:p>
    <w:p w:rsidR="00BC38E5" w:rsidRDefault="00BC38E5" w:rsidP="005E72D2">
      <w:pPr>
        <w:pStyle w:val="Heading3"/>
      </w:pPr>
      <w:bookmarkStart w:id="27" w:name="_Toc265083198"/>
      <w:r>
        <w:t>Mrpt</w:t>
      </w:r>
      <w:bookmarkEnd w:id="27"/>
    </w:p>
    <w:p w:rsidR="006A3848" w:rsidRDefault="006A3848" w:rsidP="00BC38E5">
      <w:r>
        <w:t xml:space="preserve">Mrpt est une librairie de développement de robot. </w:t>
      </w:r>
      <w:r w:rsidR="002122F2">
        <w:t>On peut installer mrpt sur ubuntu directement par sa distribution. Dans le sit</w:t>
      </w:r>
      <w:r w:rsidR="001A7D8E">
        <w:t xml:space="preserve">e officiel de mrpt, </w:t>
      </w:r>
      <w:hyperlink r:id="rId15" w:history="1">
        <w:r w:rsidR="001A7D8E" w:rsidRPr="00A33E11">
          <w:rPr>
            <w:rStyle w:val="Hyperlink"/>
          </w:rPr>
          <w:t>http://www.mrpt.org</w:t>
        </w:r>
      </w:hyperlink>
      <w:r w:rsidR="001A7D8E">
        <w:t> , o</w:t>
      </w:r>
      <w:r>
        <w:t>n peut trouver beaucoup d’</w:t>
      </w:r>
      <w:r w:rsidR="001A7D8E">
        <w:t xml:space="preserve">algorithmes Slam, d’outils et de documents. La plupart d’algorithmes sont basés sur le laser. Il y a maintenant seulement l’algorithme Monoslam appartenant à type de slam visuel. </w:t>
      </w:r>
      <w:r w:rsidR="009D44CC">
        <w:t xml:space="preserve">Mais, l’implémentation de monoslam dans ce site n’est pas </w:t>
      </w:r>
      <w:r w:rsidR="004673F0">
        <w:t>maintenue</w:t>
      </w:r>
      <w:r w:rsidR="009D44CC">
        <w:t xml:space="preserve"> maintenant. </w:t>
      </w:r>
      <w:r w:rsidR="009F5E61">
        <w:t xml:space="preserve">J’ai éssayé de compiler le code de monoslam. Mais après avoir réussi de compiler, le </w:t>
      </w:r>
      <w:r w:rsidR="009F5E61">
        <w:lastRenderedPageBreak/>
        <w:t xml:space="preserve">programme de monoslam ne fonctionne pas car il y a eu de changement de source code après sa première version. </w:t>
      </w:r>
      <w:r w:rsidR="009D44CC">
        <w:t xml:space="preserve">Donc, c’est difficile à utiliser cette implémentation. </w:t>
      </w:r>
    </w:p>
    <w:p w:rsidR="00384C99" w:rsidRDefault="009D44CC" w:rsidP="00BC38E5">
      <w:r>
        <w:t>Dan</w:t>
      </w:r>
      <w:r w:rsidR="00384C99">
        <w:t xml:space="preserve">s Mrpt, je trouve des outils très utils pour le </w:t>
      </w:r>
      <w:r w:rsidR="00941014">
        <w:t>développement</w:t>
      </w:r>
      <w:r w:rsidR="00384C99">
        <w:t xml:space="preserve"> de </w:t>
      </w:r>
      <w:r w:rsidR="00941014">
        <w:t>robots tels</w:t>
      </w:r>
      <w:r w:rsidR="00384C99">
        <w:t xml:space="preserve"> que Rawlog Viewer, pour lire le fichier représentant l’état de robot (odométrie, observation, etc.), Camera Calibration, pour réaliser la calibration avec une caméra, 3D Scene Viewer, pour observer des scenes en 3D. Pour mon tpe, j’utilise 3D Scene Viewer pour observer la scene de l’algorithme de slam. </w:t>
      </w:r>
    </w:p>
    <w:p w:rsidR="00BC38E5" w:rsidRDefault="00BC38E5" w:rsidP="005E72D2">
      <w:pPr>
        <w:pStyle w:val="Heading3"/>
      </w:pPr>
      <w:bookmarkStart w:id="28" w:name="_Toc265083199"/>
      <w:r>
        <w:t>R</w:t>
      </w:r>
      <w:r w:rsidR="00382592">
        <w:t>OS</w:t>
      </w:r>
      <w:bookmarkEnd w:id="28"/>
    </w:p>
    <w:p w:rsidR="00384C99" w:rsidRDefault="00384C99" w:rsidP="00BC38E5">
      <w:r>
        <w:t xml:space="preserve">Ros est une librairie de développement de robot se trouvant à l’adresse </w:t>
      </w:r>
      <w:hyperlink r:id="rId16" w:history="1">
        <w:r w:rsidR="00836875" w:rsidRPr="00A33E11">
          <w:rPr>
            <w:rStyle w:val="Hyperlink"/>
          </w:rPr>
          <w:t>http://www.ros.org</w:t>
        </w:r>
      </w:hyperlink>
      <w:r>
        <w:t xml:space="preserve"> . Ros a beaucoup de paquets pour développement de robot. </w:t>
      </w:r>
      <w:r w:rsidR="00936BD5">
        <w:t xml:space="preserve">Mais il y a moins d’algorithmes </w:t>
      </w:r>
      <w:r w:rsidR="00836875">
        <w:t xml:space="preserve">slam </w:t>
      </w:r>
      <w:r w:rsidR="00936BD5">
        <w:t>dans ROS que dans MRPT</w:t>
      </w:r>
      <w:r w:rsidR="00836875">
        <w:t>. Il y a seulement d’algorithme vslam étant de type de Slam visuel. Mais, le module de vslam n’est pas maintenu. J’ai essayé de compiler le vslam dans la poubelle de ROS. Mais, après avoir réussi de compiler, cette version de vslam ne supp</w:t>
      </w:r>
      <w:r w:rsidR="00806DB9">
        <w:t xml:space="preserve">orte pas le stream d’images monoculaires. Et le team de développement de vslam a annoncé qu’il le finira à la fin de cet été. </w:t>
      </w:r>
    </w:p>
    <w:p w:rsidR="00BC38E5" w:rsidRDefault="00BC38E5" w:rsidP="005E72D2">
      <w:pPr>
        <w:pStyle w:val="Heading3"/>
      </w:pPr>
      <w:bookmarkStart w:id="29" w:name="_Toc265083200"/>
      <w:r>
        <w:t>Scene</w:t>
      </w:r>
      <w:bookmarkEnd w:id="29"/>
    </w:p>
    <w:p w:rsidR="009F5E61" w:rsidRPr="00BC38E5" w:rsidRDefault="00541A81" w:rsidP="00BC38E5">
      <w:r>
        <w:t>La librairie Scene est pour l’algorithme de monoslam d’</w:t>
      </w:r>
      <w:r w:rsidRPr="00541A81">
        <w:t>Andrew J. Davison</w:t>
      </w:r>
      <w:r>
        <w:t xml:space="preserve">, l’auteur de monoslam. On peut trouver cette librairie à l’adresse </w:t>
      </w:r>
      <w:hyperlink r:id="rId17" w:history="1">
        <w:r w:rsidRPr="00A33E11">
          <w:rPr>
            <w:rStyle w:val="Hyperlink"/>
          </w:rPr>
          <w:t>http://www.doc.ic.ac.uk/~ajd/Scene/</w:t>
        </w:r>
      </w:hyperlink>
      <w:r>
        <w:t xml:space="preserve"> . Après fixer les erreurs simples de la compilation, le programme de monoslam a marché. </w:t>
      </w:r>
      <w:r w:rsidR="00C50091">
        <w:t xml:space="preserve">Et j’ai décidé d’utiliser cette librairie. </w:t>
      </w:r>
    </w:p>
    <w:p w:rsidR="003B59BF" w:rsidRDefault="003B59BF" w:rsidP="003B59BF">
      <w:pPr>
        <w:pStyle w:val="Heading2"/>
      </w:pPr>
      <w:bookmarkStart w:id="30" w:name="_Toc265083201"/>
      <w:r>
        <w:t>Choix de logiciel</w:t>
      </w:r>
      <w:bookmarkEnd w:id="30"/>
    </w:p>
    <w:p w:rsidR="00D63171" w:rsidRDefault="00382592" w:rsidP="00D63171">
      <w:r>
        <w:t xml:space="preserve">Le processus de choix de logiciel se passe d </w:t>
      </w:r>
    </w:p>
    <w:p w:rsidR="003F51B7" w:rsidRDefault="003F51B7" w:rsidP="003F51B7">
      <w:pPr>
        <w:pStyle w:val="Heading2"/>
      </w:pPr>
      <w:bookmarkStart w:id="31" w:name="_Toc265083202"/>
      <w:r>
        <w:t>Choix de caméra</w:t>
      </w:r>
      <w:bookmarkEnd w:id="31"/>
    </w:p>
    <w:p w:rsidR="003F51B7" w:rsidRDefault="006224FA" w:rsidP="003F51B7">
      <w:r>
        <w:t xml:space="preserve">Dans le travail pratique, pour collectionner des données, on prend des vidéos. Donc le choix de caméra est très important. J’ai essayé d’utiliser 3 caméras : la caméra d’appareil photo de Canon, </w:t>
      </w:r>
      <w:r w:rsidR="003F1C13">
        <w:t>la</w:t>
      </w:r>
      <w:r>
        <w:t xml:space="preserve"> webcam de mon portable, </w:t>
      </w:r>
      <w:r w:rsidR="003F1C13">
        <w:t>la</w:t>
      </w:r>
      <w:r>
        <w:t xml:space="preserve"> webcam </w:t>
      </w:r>
      <w:r w:rsidR="00953F70">
        <w:t xml:space="preserve">Logitech Express </w:t>
      </w:r>
      <w:r w:rsidR="00953F70" w:rsidRPr="00953F70">
        <w:t>V-UH9, V-UAP9</w:t>
      </w:r>
      <w:r w:rsidR="00953F70">
        <w:t xml:space="preserve"> de l’IFI. </w:t>
      </w:r>
    </w:p>
    <w:p w:rsidR="003F1C13" w:rsidRDefault="003F1C13" w:rsidP="003F51B7">
      <w:r>
        <w:t xml:space="preserve">Avec la caméra d’appareil photo de Canon, la qualité de l’image est très bonne. Mais, un problème avec l’appareil photo est le mode automatique. Dans le processus de prendre une vidéo, le focal de l’appareil photo se change. Donc, si on applique cette vidéo avec le programme monoslam, le résultat obtenu est très mauvais. </w:t>
      </w:r>
    </w:p>
    <w:p w:rsidR="00953F70" w:rsidRDefault="005815AE" w:rsidP="003F51B7">
      <w:r>
        <w:t xml:space="preserve">Avec la webcam Logitech, le focal ne change pas dans le processus de prendre une vidéo. On peut changer le focal avant de prendre une vidéo. Donc, chaque fois on change le focal de webcam, on doit refaire la calibration avec le nouveau focal pour obtenir les valeurs intrinsèques convenables. </w:t>
      </w:r>
      <w:r w:rsidR="003F1C13">
        <w:t xml:space="preserve"> </w:t>
      </w:r>
      <w:r w:rsidR="007B05AB">
        <w:t xml:space="preserve">C’est un inconvénient de </w:t>
      </w:r>
      <w:r w:rsidR="00F05FD0">
        <w:t>cette</w:t>
      </w:r>
      <w:r w:rsidR="007B05AB">
        <w:t xml:space="preserve"> webcam. L’autre inconvénient est que la qualité des images n’est pas bonne. </w:t>
      </w:r>
      <w:r w:rsidR="0086544D">
        <w:t xml:space="preserve">Il y a beaucoup de bruits dans les images. </w:t>
      </w:r>
      <w:r w:rsidR="007B05AB">
        <w:t xml:space="preserve">L’avantage de cette webcam est que l’on </w:t>
      </w:r>
      <w:r w:rsidR="00F05FD0">
        <w:t xml:space="preserve">la prend à la main facilement, et contrôle la direction de caméra facilement. </w:t>
      </w:r>
    </w:p>
    <w:p w:rsidR="008A4EA9" w:rsidRDefault="008A4EA9" w:rsidP="003F51B7">
      <w:r>
        <w:t xml:space="preserve">Avec la webcam mon portable, le focal est toujours fixé. </w:t>
      </w:r>
      <w:r w:rsidR="0086544D">
        <w:t xml:space="preserve">L’autre part, la qualité des images est acceptable. Il y a moins de bruits dans les images. L’inconvénient de cette webcam est fixé à mon portable. Donc, c’est difficile à la prendre à la main, la contrôler la direction de caméra. </w:t>
      </w:r>
    </w:p>
    <w:p w:rsidR="00A13188" w:rsidRPr="003F51B7" w:rsidRDefault="00A13188" w:rsidP="003F51B7">
      <w:r>
        <w:t xml:space="preserve">A partir des avantages et inconvénients de chaque caméra, je décide de choisir la </w:t>
      </w:r>
      <w:r w:rsidR="009B2D7E">
        <w:t>webcam</w:t>
      </w:r>
      <w:r>
        <w:t xml:space="preserve"> de mon portable. Parce que la qualité de vidéo obtenue est meilleure. </w:t>
      </w:r>
    </w:p>
    <w:p w:rsidR="003B59BF" w:rsidRDefault="00C17B11" w:rsidP="003B59BF">
      <w:pPr>
        <w:pStyle w:val="Heading2"/>
      </w:pPr>
      <w:bookmarkStart w:id="32" w:name="_Toc265083203"/>
      <w:r>
        <w:t>Camera c</w:t>
      </w:r>
      <w:r w:rsidR="003B59BF">
        <w:t>alibration</w:t>
      </w:r>
      <w:bookmarkEnd w:id="32"/>
    </w:p>
    <w:p w:rsidR="008E0577" w:rsidRDefault="008E0577" w:rsidP="00BC38E5">
      <w:r>
        <w:t xml:space="preserve">La calibration </w:t>
      </w:r>
      <w:r w:rsidR="006C4B34">
        <w:t xml:space="preserve">de camera </w:t>
      </w:r>
      <w:r>
        <w:t>est </w:t>
      </w:r>
      <w:r w:rsidR="0092032B">
        <w:t>un mesure les paramètres d’intrinsèques de caméra</w:t>
      </w:r>
      <w:r w:rsidR="006C4B34">
        <w:t xml:space="preserve">. Ce sont des paramètres internes de chaque caméra. La calibration est obligatoire pour les traitements d’image relative à caméra. Les paramètres d’intrinsèques se composent des valeurs de focaux représentés dans la matrice d’intrinsèque, et des valeurs de distorsion. Chaque caméra a la valeur de focal différente. </w:t>
      </w:r>
      <w:r w:rsidR="00167388">
        <w:t xml:space="preserve">Lorsque la lentille de caméra n’est pas toujours parfaite, l’image obtenu est distorse, pas rectifie. Donc, il faut trouver le coefficient de distorsion pour la rectification des images traitées. </w:t>
      </w:r>
    </w:p>
    <w:p w:rsidR="00BC38E5" w:rsidRDefault="004C2242" w:rsidP="00BC38E5">
      <w:r>
        <w:t>Pour obtenir les paramètres d’</w:t>
      </w:r>
      <w:r w:rsidR="003F1C13">
        <w:t>intrinsèques</w:t>
      </w:r>
      <w:r>
        <w:t xml:space="preserve"> de caméra, j’utilise l’outil « Camera Calibration » de MRPT. </w:t>
      </w:r>
      <w:r w:rsidR="007B5B2D">
        <w:t>Je prépare un tableau d’échec comme l’instruction dans le wiki du site MRPT (</w:t>
      </w:r>
      <w:hyperlink r:id="rId18" w:history="1">
        <w:r w:rsidR="007B5B2D" w:rsidRPr="000B6310">
          <w:rPr>
            <w:rStyle w:val="Hyperlink"/>
          </w:rPr>
          <w:t>http://babel.isa.uma.es/mrpt/index.php/Application:camera-calib-gui</w:t>
        </w:r>
      </w:hyperlink>
      <w:r w:rsidR="007B5B2D">
        <w:t xml:space="preserve">). </w:t>
      </w:r>
    </w:p>
    <w:p w:rsidR="006C5DFA" w:rsidRDefault="00B07C4F" w:rsidP="006C5DFA">
      <w:pPr>
        <w:keepNext/>
      </w:pPr>
      <w:r>
        <w:rPr>
          <w:noProof/>
          <w:lang w:val="en-US"/>
        </w:rPr>
        <w:lastRenderedPageBreak/>
        <w:pict>
          <v:oval id="_x0000_s1026" style="position:absolute;margin-left:61.65pt;margin-top:133pt;width:73.85pt;height:75.15pt;z-index:251658240" filled="f" strokecolor="red"/>
        </w:pict>
      </w:r>
      <w:r w:rsidR="00111C13">
        <w:rPr>
          <w:noProof/>
          <w:lang w:val="en-US"/>
        </w:rPr>
        <w:drawing>
          <wp:inline distT="0" distB="0" distL="0" distR="0">
            <wp:extent cx="6332220" cy="3935730"/>
            <wp:effectExtent l="19050" t="0" r="0" b="0"/>
            <wp:docPr id="2" name="Picture 1" descr="calibra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ratation.png"/>
                    <pic:cNvPicPr/>
                  </pic:nvPicPr>
                  <pic:blipFill>
                    <a:blip r:embed="rId19"/>
                    <a:stretch>
                      <a:fillRect/>
                    </a:stretch>
                  </pic:blipFill>
                  <pic:spPr>
                    <a:xfrm>
                      <a:off x="0" y="0"/>
                      <a:ext cx="6332220" cy="3935730"/>
                    </a:xfrm>
                    <a:prstGeom prst="rect">
                      <a:avLst/>
                    </a:prstGeom>
                  </pic:spPr>
                </pic:pic>
              </a:graphicData>
            </a:graphic>
          </wp:inline>
        </w:drawing>
      </w:r>
    </w:p>
    <w:p w:rsidR="00111C13" w:rsidRDefault="006C5DFA" w:rsidP="006C5DFA">
      <w:pPr>
        <w:pStyle w:val="Caption"/>
      </w:pPr>
      <w:r>
        <w:t xml:space="preserve">Figure </w:t>
      </w:r>
      <w:fldSimple w:instr=" SEQ Figure \* ARABIC ">
        <w:r w:rsidR="00687A2B">
          <w:rPr>
            <w:noProof/>
          </w:rPr>
          <w:t>2</w:t>
        </w:r>
      </w:fldSimple>
      <w:r>
        <w:t xml:space="preserve"> L'interface de programme calibration</w:t>
      </w:r>
    </w:p>
    <w:p w:rsidR="007B5B2D" w:rsidRDefault="006C334B" w:rsidP="00BC38E5">
      <w:r>
        <w:t>Dans le tableau, on a 9 points horizontaux, et 6 points verticaux. La distance entre deux points proches est 2</w:t>
      </w:r>
      <w:r w:rsidR="004074BB">
        <w:t>.4</w:t>
      </w:r>
      <w:r>
        <w:t xml:space="preserve"> centimètres. </w:t>
      </w:r>
      <w:r w:rsidR="00294A86">
        <w:t xml:space="preserve">Ces paramètres sont entrés au programme de la calibration de MRPT comme le cercle rouge dans la figure 1. </w:t>
      </w:r>
      <w:r>
        <w:t xml:space="preserve">On change la direction de tableau d’échec pour que cet outil détecte les points dans le tableau d’échec. </w:t>
      </w:r>
    </w:p>
    <w:p w:rsidR="00D735C3" w:rsidRDefault="00D735C3" w:rsidP="00BC38E5">
      <w:r>
        <w:t xml:space="preserve">En fin, on obtient le résultat de la calibration. Ce sont la matrice d’intrinsèque et des </w:t>
      </w:r>
      <w:r w:rsidR="003A3027">
        <w:t>coefficients</w:t>
      </w:r>
      <w:r>
        <w:t xml:space="preserve"> de distorsion. Voici la matrice d’intrinsèque et les </w:t>
      </w:r>
      <w:r w:rsidR="003A3027">
        <w:t>coefficients</w:t>
      </w:r>
      <w:r>
        <w:t xml:space="preserve"> de distorsion obtenu à partir de la webcam de mon portable. </w:t>
      </w:r>
    </w:p>
    <w:p w:rsidR="002F3FC3" w:rsidRDefault="00B07C4F" w:rsidP="002F3FC3">
      <w:pPr>
        <w:keepNext/>
      </w:pPr>
      <w:r>
        <w:rPr>
          <w:noProof/>
          <w:lang w:val="en-US"/>
        </w:rPr>
        <w:lastRenderedPageBreak/>
        <w:pict>
          <v:oval id="_x0000_s1027" style="position:absolute;margin-left:-2.2pt;margin-top:201.85pt;width:192.8pt;height:105.2pt;z-index:251659264" filled="f" fillcolor="yellow" strokecolor="red"/>
        </w:pict>
      </w:r>
      <w:r w:rsidR="000A3B5A">
        <w:rPr>
          <w:noProof/>
          <w:lang w:val="en-US"/>
        </w:rPr>
        <w:drawing>
          <wp:inline distT="0" distB="0" distL="0" distR="0">
            <wp:extent cx="6332220" cy="4315460"/>
            <wp:effectExtent l="19050" t="0" r="0" b="0"/>
            <wp:docPr id="3" name="Picture 2" descr="calibratation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ratationresult.png"/>
                    <pic:cNvPicPr/>
                  </pic:nvPicPr>
                  <pic:blipFill>
                    <a:blip r:embed="rId20"/>
                    <a:stretch>
                      <a:fillRect/>
                    </a:stretch>
                  </pic:blipFill>
                  <pic:spPr>
                    <a:xfrm>
                      <a:off x="0" y="0"/>
                      <a:ext cx="6332220" cy="4315460"/>
                    </a:xfrm>
                    <a:prstGeom prst="rect">
                      <a:avLst/>
                    </a:prstGeom>
                  </pic:spPr>
                </pic:pic>
              </a:graphicData>
            </a:graphic>
          </wp:inline>
        </w:drawing>
      </w:r>
    </w:p>
    <w:p w:rsidR="000A3B5A" w:rsidRDefault="002F3FC3" w:rsidP="002F3FC3">
      <w:pPr>
        <w:pStyle w:val="Caption"/>
      </w:pPr>
      <w:r>
        <w:t xml:space="preserve">Figure </w:t>
      </w:r>
      <w:fldSimple w:instr=" SEQ Figure \* ARABIC ">
        <w:r w:rsidR="00687A2B">
          <w:rPr>
            <w:noProof/>
          </w:rPr>
          <w:t>3</w:t>
        </w:r>
      </w:fldSimple>
      <w:r>
        <w:t xml:space="preserve"> Résultat de la calibration</w:t>
      </w:r>
    </w:p>
    <w:p w:rsidR="00DC67FD" w:rsidRDefault="00DC67FD" w:rsidP="00DC67FD">
      <w:r>
        <w:t xml:space="preserve">La valeur de la calibration avec la résolution de 640x480. </w:t>
      </w:r>
    </w:p>
    <w:p w:rsidR="00523B62" w:rsidRDefault="00523B62" w:rsidP="00523B62">
      <w:pPr>
        <w:pStyle w:val="Caption"/>
        <w:keepNext/>
      </w:pPr>
      <w:r>
        <w:t xml:space="preserve">Table </w:t>
      </w:r>
      <w:fldSimple w:instr=" SEQ Table \* ARABIC ">
        <w:r w:rsidR="00D132C3">
          <w:rPr>
            <w:noProof/>
          </w:rPr>
          <w:t>3</w:t>
        </w:r>
      </w:fldSimple>
      <w:r w:rsidR="00AF0BFD">
        <w:t xml:space="preserve"> La matrice intrinsèque de caméra avec la résolution de 640x480</w:t>
      </w:r>
    </w:p>
    <w:tbl>
      <w:tblPr>
        <w:tblW w:w="0" w:type="auto"/>
        <w:tblInd w:w="78" w:type="dxa"/>
        <w:tblLayout w:type="fixed"/>
        <w:tblLook w:val="0000"/>
      </w:tblPr>
      <w:tblGrid>
        <w:gridCol w:w="960"/>
        <w:gridCol w:w="960"/>
        <w:gridCol w:w="960"/>
      </w:tblGrid>
      <w:tr w:rsidR="00087679" w:rsidRPr="00087679" w:rsidTr="00087679">
        <w:trPr>
          <w:trHeight w:val="285"/>
        </w:trPr>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6</w:t>
            </w:r>
            <w:r w:rsidR="002F3FC3">
              <w:rPr>
                <w:rFonts w:ascii="Calibri" w:hAnsi="Calibri" w:cs="Calibri"/>
                <w:color w:val="000000"/>
                <w:sz w:val="22"/>
                <w:lang w:val="en-US"/>
              </w:rPr>
              <w:t>81</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0</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2F3FC3" w:rsidP="00087679">
            <w:pPr>
              <w:autoSpaceDE w:val="0"/>
              <w:autoSpaceDN w:val="0"/>
              <w:adjustRightInd w:val="0"/>
              <w:spacing w:after="0" w:line="240" w:lineRule="auto"/>
              <w:jc w:val="right"/>
              <w:rPr>
                <w:rFonts w:ascii="Calibri" w:hAnsi="Calibri" w:cs="Calibri"/>
                <w:color w:val="000000"/>
                <w:sz w:val="22"/>
                <w:lang w:val="en-US"/>
              </w:rPr>
            </w:pPr>
            <w:r>
              <w:rPr>
                <w:rFonts w:ascii="Calibri" w:hAnsi="Calibri" w:cs="Calibri"/>
                <w:color w:val="000000"/>
                <w:sz w:val="22"/>
                <w:lang w:val="en-US"/>
              </w:rPr>
              <w:t>336</w:t>
            </w:r>
          </w:p>
        </w:tc>
      </w:tr>
      <w:tr w:rsidR="00087679" w:rsidRPr="00087679" w:rsidTr="00087679">
        <w:trPr>
          <w:trHeight w:val="285"/>
        </w:trPr>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0</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6</w:t>
            </w:r>
            <w:r w:rsidR="002F3FC3">
              <w:rPr>
                <w:rFonts w:ascii="Calibri" w:hAnsi="Calibri" w:cs="Calibri"/>
                <w:color w:val="000000"/>
                <w:sz w:val="22"/>
                <w:lang w:val="en-US"/>
              </w:rPr>
              <w:t>76</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Pr>
                <w:rFonts w:ascii="Calibri" w:hAnsi="Calibri" w:cs="Calibri"/>
                <w:color w:val="000000"/>
                <w:sz w:val="22"/>
                <w:lang w:val="en-US"/>
              </w:rPr>
              <w:t>2</w:t>
            </w:r>
            <w:r w:rsidR="002F3FC3">
              <w:rPr>
                <w:rFonts w:ascii="Calibri" w:hAnsi="Calibri" w:cs="Calibri"/>
                <w:color w:val="000000"/>
                <w:sz w:val="22"/>
                <w:lang w:val="en-US"/>
              </w:rPr>
              <w:t>16</w:t>
            </w:r>
          </w:p>
        </w:tc>
      </w:tr>
      <w:tr w:rsidR="00087679" w:rsidRPr="00087679" w:rsidTr="00087679">
        <w:trPr>
          <w:trHeight w:val="285"/>
        </w:trPr>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0</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0</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Pr>
                <w:rFonts w:ascii="Calibri" w:hAnsi="Calibri" w:cs="Calibri"/>
                <w:color w:val="000000"/>
                <w:sz w:val="22"/>
                <w:lang w:val="en-US"/>
              </w:rPr>
              <w:t>1</w:t>
            </w:r>
          </w:p>
        </w:tc>
      </w:tr>
    </w:tbl>
    <w:p w:rsidR="00087679" w:rsidRDefault="00087679" w:rsidP="00BC38E5"/>
    <w:p w:rsidR="00523B62" w:rsidRDefault="00523B62" w:rsidP="00523B62">
      <w:pPr>
        <w:pStyle w:val="Caption"/>
        <w:keepNext/>
      </w:pPr>
      <w:r>
        <w:t xml:space="preserve">Table </w:t>
      </w:r>
      <w:fldSimple w:instr=" SEQ Table \* ARABIC ">
        <w:r w:rsidR="00D132C3">
          <w:rPr>
            <w:noProof/>
          </w:rPr>
          <w:t>4</w:t>
        </w:r>
      </w:fldSimple>
      <w:r>
        <w:t xml:space="preserve"> Le vecteur de distorsion</w:t>
      </w:r>
      <w:r w:rsidR="00AF0BFD">
        <w:t xml:space="preserve"> de caméra avec la résolution de 640x480</w:t>
      </w:r>
    </w:p>
    <w:tbl>
      <w:tblPr>
        <w:tblStyle w:val="TableGrid"/>
        <w:tblW w:w="0" w:type="auto"/>
        <w:tblLayout w:type="fixed"/>
        <w:tblLook w:val="0000"/>
      </w:tblPr>
      <w:tblGrid>
        <w:gridCol w:w="1160"/>
        <w:gridCol w:w="1160"/>
        <w:gridCol w:w="1178"/>
        <w:gridCol w:w="1160"/>
      </w:tblGrid>
      <w:tr w:rsidR="00087679" w:rsidRPr="00087679" w:rsidTr="00087679">
        <w:trPr>
          <w:trHeight w:val="298"/>
        </w:trPr>
        <w:tc>
          <w:tcPr>
            <w:tcW w:w="1160" w:type="dxa"/>
          </w:tcPr>
          <w:p w:rsidR="00087679" w:rsidRPr="00087679" w:rsidRDefault="00C37009" w:rsidP="00087679">
            <w:pPr>
              <w:autoSpaceDE w:val="0"/>
              <w:autoSpaceDN w:val="0"/>
              <w:adjustRightInd w:val="0"/>
              <w:jc w:val="right"/>
              <w:rPr>
                <w:rFonts w:ascii="Calibri" w:hAnsi="Calibri" w:cs="Calibri"/>
                <w:color w:val="000000"/>
                <w:sz w:val="22"/>
                <w:lang w:val="en-US"/>
              </w:rPr>
            </w:pPr>
            <w:r>
              <w:rPr>
                <w:rFonts w:ascii="Calibri" w:hAnsi="Calibri" w:cs="Calibri"/>
                <w:color w:val="000000"/>
                <w:sz w:val="22"/>
                <w:lang w:val="en-US"/>
              </w:rPr>
              <w:t>0.08359</w:t>
            </w:r>
          </w:p>
        </w:tc>
        <w:tc>
          <w:tcPr>
            <w:tcW w:w="1160" w:type="dxa"/>
          </w:tcPr>
          <w:p w:rsidR="00087679" w:rsidRPr="00087679" w:rsidRDefault="00C37009" w:rsidP="00087679">
            <w:pPr>
              <w:autoSpaceDE w:val="0"/>
              <w:autoSpaceDN w:val="0"/>
              <w:adjustRightInd w:val="0"/>
              <w:jc w:val="right"/>
              <w:rPr>
                <w:rFonts w:ascii="Calibri" w:hAnsi="Calibri" w:cs="Calibri"/>
                <w:color w:val="000000"/>
                <w:sz w:val="22"/>
                <w:lang w:val="en-US"/>
              </w:rPr>
            </w:pPr>
            <w:r>
              <w:rPr>
                <w:rFonts w:ascii="Calibri" w:hAnsi="Calibri" w:cs="Calibri"/>
                <w:color w:val="000000"/>
                <w:sz w:val="22"/>
                <w:lang w:val="en-US"/>
              </w:rPr>
              <w:t>-0.881895</w:t>
            </w:r>
          </w:p>
        </w:tc>
        <w:tc>
          <w:tcPr>
            <w:tcW w:w="1178" w:type="dxa"/>
          </w:tcPr>
          <w:p w:rsidR="00087679" w:rsidRPr="00087679" w:rsidRDefault="00C37009" w:rsidP="00087679">
            <w:pPr>
              <w:autoSpaceDE w:val="0"/>
              <w:autoSpaceDN w:val="0"/>
              <w:adjustRightInd w:val="0"/>
              <w:jc w:val="right"/>
              <w:rPr>
                <w:rFonts w:ascii="Calibri" w:hAnsi="Calibri" w:cs="Calibri"/>
                <w:color w:val="000000"/>
                <w:sz w:val="22"/>
                <w:lang w:val="en-US"/>
              </w:rPr>
            </w:pPr>
            <w:r>
              <w:rPr>
                <w:rFonts w:ascii="Calibri" w:hAnsi="Calibri" w:cs="Calibri"/>
                <w:color w:val="000000"/>
                <w:sz w:val="22"/>
                <w:lang w:val="en-US"/>
              </w:rPr>
              <w:t>0.00768</w:t>
            </w:r>
          </w:p>
        </w:tc>
        <w:tc>
          <w:tcPr>
            <w:tcW w:w="1160" w:type="dxa"/>
          </w:tcPr>
          <w:p w:rsidR="00087679" w:rsidRPr="00087679" w:rsidRDefault="00C37009" w:rsidP="00087679">
            <w:pPr>
              <w:autoSpaceDE w:val="0"/>
              <w:autoSpaceDN w:val="0"/>
              <w:adjustRightInd w:val="0"/>
              <w:jc w:val="right"/>
              <w:rPr>
                <w:rFonts w:ascii="Calibri" w:hAnsi="Calibri" w:cs="Calibri"/>
                <w:color w:val="000000"/>
                <w:sz w:val="22"/>
                <w:lang w:val="en-US"/>
              </w:rPr>
            </w:pPr>
            <w:r>
              <w:rPr>
                <w:rFonts w:ascii="Calibri" w:hAnsi="Calibri" w:cs="Calibri"/>
                <w:color w:val="000000"/>
                <w:sz w:val="22"/>
                <w:lang w:val="en-US"/>
              </w:rPr>
              <w:t>0.006198</w:t>
            </w:r>
          </w:p>
        </w:tc>
      </w:tr>
    </w:tbl>
    <w:p w:rsidR="00087679" w:rsidRDefault="00ED7BC0" w:rsidP="00BC38E5">
      <w:r>
        <w:t>L’erreur moyenne de projection est de 0.9958 pixels.</w:t>
      </w:r>
    </w:p>
    <w:p w:rsidR="00DC67FD" w:rsidRDefault="00DC67FD" w:rsidP="00BC38E5">
      <w:r>
        <w:t xml:space="preserve">La valeur de la calibration avec la résolution de 320x240. </w:t>
      </w:r>
    </w:p>
    <w:p w:rsidR="00DC67FD" w:rsidRDefault="00DC67FD" w:rsidP="00BC38E5"/>
    <w:p w:rsidR="003B59BF" w:rsidRDefault="003B59BF" w:rsidP="003B59BF">
      <w:pPr>
        <w:pStyle w:val="Heading2"/>
      </w:pPr>
      <w:bookmarkStart w:id="33" w:name="_Toc265083204"/>
      <w:r>
        <w:t>Sélectionner les données</w:t>
      </w:r>
      <w:bookmarkEnd w:id="33"/>
    </w:p>
    <w:p w:rsidR="0020578C" w:rsidRDefault="008F174F" w:rsidP="0020578C">
      <w:r>
        <w:t>Le</w:t>
      </w:r>
      <w:r w:rsidR="0020578C">
        <w:t xml:space="preserve"> scénario de test est construit. </w:t>
      </w:r>
    </w:p>
    <w:p w:rsidR="00C25486" w:rsidRDefault="00C25486" w:rsidP="0020578C">
      <w:r>
        <w:t xml:space="preserve">Les outils pour la préparation des données. </w:t>
      </w:r>
    </w:p>
    <w:p w:rsidR="00C25486" w:rsidRDefault="00C25486" w:rsidP="0020578C">
      <w:r>
        <w:lastRenderedPageBreak/>
        <w:t xml:space="preserve">Convertir le fichier de vidéo en format .ogg à en format .avi. Parceque on rencontre des difficultés </w:t>
      </w:r>
      <w:r w:rsidR="00F55ABD">
        <w:t>d’extraire</w:t>
      </w:r>
      <w:r>
        <w:t xml:space="preserve"> des </w:t>
      </w:r>
      <w:r w:rsidR="00F55ABD">
        <w:t>images à partir d’une vidéo .ogv</w:t>
      </w:r>
      <w:r>
        <w:t xml:space="preserve">. Donc, je dois convertir le vidéo à format .avi. </w:t>
      </w:r>
    </w:p>
    <w:p w:rsidR="00C25486" w:rsidRDefault="00C25486" w:rsidP="0020578C">
      <w:r>
        <w:t xml:space="preserve">Outils d’extraction des images à partir d’une vidéo. J’utilise ffmpeg pour extraire les images à partir d’une vidéo .avi. </w:t>
      </w:r>
    </w:p>
    <w:p w:rsidR="003A6512" w:rsidRDefault="003A6512" w:rsidP="003A6512">
      <w:pPr>
        <w:pStyle w:val="Heading1"/>
      </w:pPr>
      <w:bookmarkStart w:id="34" w:name="_Toc265083205"/>
      <w:r>
        <w:t>Programme</w:t>
      </w:r>
      <w:bookmarkEnd w:id="34"/>
    </w:p>
    <w:p w:rsidR="0004351A" w:rsidRDefault="0004351A" w:rsidP="003F3E9D">
      <w:pPr>
        <w:pStyle w:val="Heading2"/>
      </w:pPr>
      <w:bookmarkStart w:id="35" w:name="_Toc265083206"/>
      <w:r>
        <w:t>La configuration</w:t>
      </w:r>
      <w:bookmarkEnd w:id="35"/>
    </w:p>
    <w:p w:rsidR="0004351A" w:rsidRDefault="0004351A" w:rsidP="0004351A">
      <w:r>
        <w:t>La configuration de monoslam est sto</w:t>
      </w:r>
      <w:r w:rsidR="00A45E56">
        <w:t>ck</w:t>
      </w:r>
      <w:r>
        <w:t>ée dans le fichier monoslam_state.ini. Voici la liste des paramètres de la configuration</w:t>
      </w:r>
      <w:r w:rsidR="00A45E56">
        <w:t> </w:t>
      </w:r>
      <w:r>
        <w:t>:</w:t>
      </w:r>
    </w:p>
    <w:p w:rsidR="00601CCA" w:rsidRDefault="00601CCA" w:rsidP="00601CCA">
      <w:pPr>
        <w:pStyle w:val="Caption"/>
        <w:keepNext/>
      </w:pPr>
      <w:r>
        <w:t xml:space="preserve">Table </w:t>
      </w:r>
      <w:fldSimple w:instr=" SEQ Table \* ARABIC ">
        <w:r w:rsidR="00D132C3">
          <w:rPr>
            <w:noProof/>
          </w:rPr>
          <w:t>5</w:t>
        </w:r>
      </w:fldSimple>
      <w:r>
        <w:t xml:space="preserve"> Table de champs de configuration de monoslam_state.ini</w:t>
      </w:r>
    </w:p>
    <w:tbl>
      <w:tblPr>
        <w:tblStyle w:val="TableGrid"/>
        <w:tblW w:w="0" w:type="auto"/>
        <w:tblLook w:val="04A0"/>
      </w:tblPr>
      <w:tblGrid>
        <w:gridCol w:w="2712"/>
        <w:gridCol w:w="3030"/>
        <w:gridCol w:w="4446"/>
      </w:tblGrid>
      <w:tr w:rsidR="0004351A" w:rsidTr="00245A23">
        <w:tc>
          <w:tcPr>
            <w:tcW w:w="2718" w:type="dxa"/>
          </w:tcPr>
          <w:p w:rsidR="0004351A" w:rsidRPr="009137EB" w:rsidRDefault="0004351A" w:rsidP="0004351A">
            <w:pPr>
              <w:rPr>
                <w:b/>
              </w:rPr>
            </w:pPr>
            <w:r w:rsidRPr="009137EB">
              <w:rPr>
                <w:b/>
              </w:rPr>
              <w:t>Champs</w:t>
            </w:r>
          </w:p>
        </w:tc>
        <w:tc>
          <w:tcPr>
            <w:tcW w:w="3060" w:type="dxa"/>
          </w:tcPr>
          <w:p w:rsidR="0004351A" w:rsidRPr="009137EB" w:rsidRDefault="0004351A" w:rsidP="0004351A">
            <w:pPr>
              <w:rPr>
                <w:b/>
              </w:rPr>
            </w:pPr>
            <w:r w:rsidRPr="009137EB">
              <w:rPr>
                <w:b/>
              </w:rPr>
              <w:t>Valeur initiale</w:t>
            </w:r>
          </w:p>
        </w:tc>
        <w:tc>
          <w:tcPr>
            <w:tcW w:w="4410" w:type="dxa"/>
          </w:tcPr>
          <w:p w:rsidR="0004351A" w:rsidRPr="009137EB" w:rsidRDefault="0004351A" w:rsidP="0004351A">
            <w:pPr>
              <w:rPr>
                <w:b/>
              </w:rPr>
            </w:pPr>
            <w:r w:rsidRPr="009137EB">
              <w:rPr>
                <w:b/>
              </w:rPr>
              <w:t>Description</w:t>
            </w:r>
          </w:p>
        </w:tc>
      </w:tr>
      <w:tr w:rsidR="0004351A" w:rsidTr="00245A23">
        <w:tc>
          <w:tcPr>
            <w:tcW w:w="2718" w:type="dxa"/>
          </w:tcPr>
          <w:p w:rsidR="0004351A" w:rsidRPr="00176CFA" w:rsidRDefault="0004351A" w:rsidP="0004351A">
            <w:pPr>
              <w:rPr>
                <w:b/>
              </w:rPr>
            </w:pPr>
            <w:r w:rsidRPr="00176CFA">
              <w:rPr>
                <w:b/>
                <w:lang w:val="en-US"/>
              </w:rPr>
              <w:t>[Models]</w:t>
            </w:r>
          </w:p>
        </w:tc>
        <w:tc>
          <w:tcPr>
            <w:tcW w:w="3060" w:type="dxa"/>
          </w:tcPr>
          <w:p w:rsidR="0004351A" w:rsidRDefault="0004351A" w:rsidP="0004351A"/>
        </w:tc>
        <w:tc>
          <w:tcPr>
            <w:tcW w:w="4410" w:type="dxa"/>
          </w:tcPr>
          <w:p w:rsidR="0004351A" w:rsidRDefault="00245A23" w:rsidP="0004351A">
            <w:r>
              <w:t>Les modèles</w:t>
            </w:r>
          </w:p>
        </w:tc>
      </w:tr>
      <w:tr w:rsidR="0004351A" w:rsidTr="00245A23">
        <w:tc>
          <w:tcPr>
            <w:tcW w:w="2718" w:type="dxa"/>
          </w:tcPr>
          <w:p w:rsidR="0004351A" w:rsidRDefault="0004351A" w:rsidP="0004351A">
            <w:r w:rsidRPr="0004351A">
              <w:rPr>
                <w:lang w:val="en-US"/>
              </w:rPr>
              <w:t>MotionModel</w:t>
            </w:r>
          </w:p>
        </w:tc>
        <w:tc>
          <w:tcPr>
            <w:tcW w:w="3060" w:type="dxa"/>
          </w:tcPr>
          <w:p w:rsidR="0004351A" w:rsidRDefault="0004351A" w:rsidP="0004351A">
            <w:r w:rsidRPr="0004351A">
              <w:rPr>
                <w:lang w:val="en-US"/>
              </w:rPr>
              <w:t>IMPULSE_THREED</w:t>
            </w:r>
          </w:p>
        </w:tc>
        <w:tc>
          <w:tcPr>
            <w:tcW w:w="4410" w:type="dxa"/>
          </w:tcPr>
          <w:p w:rsidR="0004351A" w:rsidRDefault="00245A23" w:rsidP="00B31C12">
            <w:r>
              <w:t>Le modèle de mouvement</w:t>
            </w:r>
            <w:r w:rsidR="00B31C12">
              <w:t xml:space="preserve">. La valeur est le nom de champs qui contient la configuration pour ce modèle. </w:t>
            </w:r>
          </w:p>
        </w:tc>
      </w:tr>
      <w:tr w:rsidR="0004351A" w:rsidTr="00245A23">
        <w:tc>
          <w:tcPr>
            <w:tcW w:w="2718" w:type="dxa"/>
          </w:tcPr>
          <w:p w:rsidR="0004351A" w:rsidRDefault="0004351A" w:rsidP="0004351A">
            <w:r w:rsidRPr="0004351A">
              <w:rPr>
                <w:lang w:val="en-US"/>
              </w:rPr>
              <w:t>NewFeatureMeasurementModel</w:t>
            </w:r>
          </w:p>
        </w:tc>
        <w:tc>
          <w:tcPr>
            <w:tcW w:w="3060" w:type="dxa"/>
          </w:tcPr>
          <w:p w:rsidR="0004351A" w:rsidRDefault="0004351A" w:rsidP="0004351A">
            <w:r w:rsidRPr="0004351A">
              <w:rPr>
                <w:lang w:val="en-US"/>
              </w:rPr>
              <w:t>CAMERA_WIDE_LINE_INIT</w:t>
            </w:r>
          </w:p>
        </w:tc>
        <w:tc>
          <w:tcPr>
            <w:tcW w:w="4410" w:type="dxa"/>
          </w:tcPr>
          <w:p w:rsidR="0004351A" w:rsidRDefault="00245A23" w:rsidP="0004351A">
            <w:r>
              <w:t xml:space="preserve">Le modèle de mesurer de nouveaux points de repère. </w:t>
            </w:r>
            <w:r w:rsidR="000A1A2B">
              <w:t xml:space="preserve">Le contenu de ce champ est le nom de champs de type de caméra. </w:t>
            </w:r>
          </w:p>
        </w:tc>
      </w:tr>
      <w:tr w:rsidR="0004351A" w:rsidTr="00245A23">
        <w:tc>
          <w:tcPr>
            <w:tcW w:w="2718" w:type="dxa"/>
          </w:tcPr>
          <w:p w:rsidR="0004351A" w:rsidRPr="00176CFA" w:rsidRDefault="0004351A" w:rsidP="0004351A">
            <w:pPr>
              <w:rPr>
                <w:b/>
                <w:lang w:val="en-US"/>
              </w:rPr>
            </w:pPr>
            <w:r w:rsidRPr="00176CFA">
              <w:rPr>
                <w:b/>
                <w:lang w:val="en-US"/>
              </w:rPr>
              <w:t>[CAMERA_WIDE_POINT]</w:t>
            </w:r>
          </w:p>
          <w:p w:rsidR="0004351A" w:rsidRPr="00176CFA" w:rsidRDefault="0004351A" w:rsidP="0004351A">
            <w:pPr>
              <w:rPr>
                <w:b/>
              </w:rPr>
            </w:pPr>
          </w:p>
        </w:tc>
        <w:tc>
          <w:tcPr>
            <w:tcW w:w="3060" w:type="dxa"/>
          </w:tcPr>
          <w:p w:rsidR="0004351A" w:rsidRDefault="0004351A" w:rsidP="0004351A"/>
        </w:tc>
        <w:tc>
          <w:tcPr>
            <w:tcW w:w="4410" w:type="dxa"/>
          </w:tcPr>
          <w:p w:rsidR="0004351A" w:rsidRDefault="00B31C12" w:rsidP="00B31C12">
            <w:r>
              <w:t xml:space="preserve">Le nom d’un type de mouvement. </w:t>
            </w:r>
          </w:p>
        </w:tc>
      </w:tr>
      <w:tr w:rsidR="0004351A" w:rsidTr="00245A23">
        <w:tc>
          <w:tcPr>
            <w:tcW w:w="2718" w:type="dxa"/>
          </w:tcPr>
          <w:p w:rsidR="0004351A" w:rsidRDefault="0004351A" w:rsidP="0004351A">
            <w:r w:rsidRPr="0004351A">
              <w:rPr>
                <w:lang w:val="en-US"/>
              </w:rPr>
              <w:t>Camera</w:t>
            </w:r>
          </w:p>
        </w:tc>
        <w:tc>
          <w:tcPr>
            <w:tcW w:w="3060" w:type="dxa"/>
          </w:tcPr>
          <w:p w:rsidR="0004351A" w:rsidRDefault="0004351A" w:rsidP="0004351A">
            <w:r w:rsidRPr="0004351A">
              <w:rPr>
                <w:lang w:val="en-US"/>
              </w:rPr>
              <w:t>UNIBRAIN_WIDE_CAMERA</w:t>
            </w:r>
          </w:p>
        </w:tc>
        <w:tc>
          <w:tcPr>
            <w:tcW w:w="4410" w:type="dxa"/>
          </w:tcPr>
          <w:p w:rsidR="0004351A" w:rsidRDefault="00B31C12" w:rsidP="00B31C12">
            <w:r>
              <w:t xml:space="preserve">Le nom de type de caméra utilisé dans ce modèle de mesurer </w:t>
            </w:r>
          </w:p>
        </w:tc>
      </w:tr>
      <w:tr w:rsidR="0004351A" w:rsidTr="00245A23">
        <w:tc>
          <w:tcPr>
            <w:tcW w:w="2718" w:type="dxa"/>
          </w:tcPr>
          <w:p w:rsidR="0004351A" w:rsidRPr="00176CFA" w:rsidRDefault="0004351A" w:rsidP="0004351A">
            <w:pPr>
              <w:rPr>
                <w:b/>
                <w:lang w:val="en-US"/>
              </w:rPr>
            </w:pPr>
            <w:r w:rsidRPr="00176CFA">
              <w:rPr>
                <w:b/>
                <w:lang w:val="en-US"/>
              </w:rPr>
              <w:t>[CAMERA_WIDE_LINE_INIT]</w:t>
            </w:r>
          </w:p>
          <w:p w:rsidR="0004351A" w:rsidRPr="00176CFA" w:rsidRDefault="0004351A" w:rsidP="0004351A">
            <w:pPr>
              <w:rPr>
                <w:b/>
              </w:rPr>
            </w:pPr>
          </w:p>
        </w:tc>
        <w:tc>
          <w:tcPr>
            <w:tcW w:w="3060" w:type="dxa"/>
          </w:tcPr>
          <w:p w:rsidR="0004351A" w:rsidRDefault="0004351A" w:rsidP="0004351A"/>
        </w:tc>
        <w:tc>
          <w:tcPr>
            <w:tcW w:w="4410" w:type="dxa"/>
          </w:tcPr>
          <w:p w:rsidR="0004351A" w:rsidRDefault="00B31C12" w:rsidP="0004351A">
            <w:r>
              <w:t>Un champ de type de mouvement</w:t>
            </w:r>
          </w:p>
        </w:tc>
      </w:tr>
      <w:tr w:rsidR="0004351A" w:rsidTr="00245A23">
        <w:tc>
          <w:tcPr>
            <w:tcW w:w="2718" w:type="dxa"/>
          </w:tcPr>
          <w:p w:rsidR="0004351A" w:rsidRDefault="0004351A" w:rsidP="0004351A">
            <w:r w:rsidRPr="0004351A">
              <w:rPr>
                <w:lang w:val="en-US"/>
              </w:rPr>
              <w:t>Camera</w:t>
            </w:r>
          </w:p>
        </w:tc>
        <w:tc>
          <w:tcPr>
            <w:tcW w:w="3060" w:type="dxa"/>
          </w:tcPr>
          <w:p w:rsidR="0004351A" w:rsidRDefault="0004351A" w:rsidP="0004351A">
            <w:r w:rsidRPr="0004351A">
              <w:rPr>
                <w:lang w:val="en-US"/>
              </w:rPr>
              <w:t>UNIBRAIN_WIDE_CAMERA</w:t>
            </w:r>
          </w:p>
        </w:tc>
        <w:tc>
          <w:tcPr>
            <w:tcW w:w="4410" w:type="dxa"/>
          </w:tcPr>
          <w:p w:rsidR="0004351A" w:rsidRDefault="00B31C12" w:rsidP="0004351A">
            <w:r>
              <w:t>Le nom de type de caméra utilisé dans ce modèle de mesurer</w:t>
            </w:r>
          </w:p>
        </w:tc>
      </w:tr>
      <w:tr w:rsidR="0004351A" w:rsidTr="00245A23">
        <w:tc>
          <w:tcPr>
            <w:tcW w:w="2718" w:type="dxa"/>
          </w:tcPr>
          <w:p w:rsidR="0004351A" w:rsidRPr="00176CFA" w:rsidRDefault="0004351A" w:rsidP="0004351A">
            <w:pPr>
              <w:rPr>
                <w:b/>
                <w:lang w:val="en-US"/>
              </w:rPr>
            </w:pPr>
            <w:r w:rsidRPr="00176CFA">
              <w:rPr>
                <w:b/>
                <w:lang w:val="en-US"/>
              </w:rPr>
              <w:t>[UNIBRAIN_WIDE_CAMERA]</w:t>
            </w:r>
          </w:p>
          <w:p w:rsidR="0004351A" w:rsidRPr="0004351A" w:rsidRDefault="0004351A" w:rsidP="0004351A">
            <w:pPr>
              <w:rPr>
                <w:lang w:val="en-US"/>
              </w:rPr>
            </w:pPr>
          </w:p>
        </w:tc>
        <w:tc>
          <w:tcPr>
            <w:tcW w:w="3060" w:type="dxa"/>
          </w:tcPr>
          <w:p w:rsidR="0004351A" w:rsidRPr="0004351A" w:rsidRDefault="0004351A" w:rsidP="0004351A">
            <w:pPr>
              <w:rPr>
                <w:lang w:val="en-US"/>
              </w:rPr>
            </w:pPr>
          </w:p>
        </w:tc>
        <w:tc>
          <w:tcPr>
            <w:tcW w:w="4410" w:type="dxa"/>
          </w:tcPr>
          <w:p w:rsidR="0004351A" w:rsidRDefault="00B31C12" w:rsidP="007E66C1">
            <w:r>
              <w:t>Un champ</w:t>
            </w:r>
            <w:r w:rsidR="007E66C1">
              <w:t xml:space="preserve"> de type de caméra qui contient des paramètres de caméra</w:t>
            </w:r>
          </w:p>
        </w:tc>
      </w:tr>
      <w:tr w:rsidR="0004351A" w:rsidTr="00245A23">
        <w:tc>
          <w:tcPr>
            <w:tcW w:w="2718" w:type="dxa"/>
          </w:tcPr>
          <w:p w:rsidR="0004351A" w:rsidRPr="0004351A" w:rsidRDefault="0004351A" w:rsidP="0004351A">
            <w:pPr>
              <w:rPr>
                <w:lang w:val="en-US"/>
              </w:rPr>
            </w:pPr>
            <w:r w:rsidRPr="0004351A">
              <w:rPr>
                <w:lang w:val="en-US"/>
              </w:rPr>
              <w:t>CameraParameters</w:t>
            </w:r>
          </w:p>
        </w:tc>
        <w:tc>
          <w:tcPr>
            <w:tcW w:w="3060" w:type="dxa"/>
          </w:tcPr>
          <w:p w:rsidR="0004351A" w:rsidRPr="0004351A" w:rsidRDefault="0004351A" w:rsidP="0004351A">
            <w:pPr>
              <w:rPr>
                <w:lang w:val="en-US"/>
              </w:rPr>
            </w:pPr>
            <w:r w:rsidRPr="0004351A">
              <w:rPr>
                <w:lang w:val="en-US"/>
              </w:rPr>
              <w:t>320 240 162 125 195 195 9e-06 1</w:t>
            </w:r>
          </w:p>
        </w:tc>
        <w:tc>
          <w:tcPr>
            <w:tcW w:w="4410" w:type="dxa"/>
          </w:tcPr>
          <w:p w:rsidR="0004351A" w:rsidRDefault="007E66C1" w:rsidP="0004351A">
            <w:r>
              <w:t xml:space="preserve">Les paramètres d’une caméra. </w:t>
            </w:r>
          </w:p>
          <w:p w:rsidR="007E66C1" w:rsidRDefault="007E66C1" w:rsidP="0004351A">
            <w:r>
              <w:t>La valeur de caméra incluse :</w:t>
            </w:r>
          </w:p>
          <w:p w:rsidR="007E66C1" w:rsidRDefault="007E66C1" w:rsidP="0004351A">
            <w:r>
              <w:t>La taille des images : 320x240</w:t>
            </w:r>
          </w:p>
          <w:p w:rsidR="007E66C1" w:rsidRDefault="007E66C1" w:rsidP="0004351A">
            <w:r>
              <w:t>La valeur de matrice d’intrinsèque de caméra :</w:t>
            </w:r>
          </w:p>
          <w:p w:rsidR="00B31391" w:rsidRDefault="00B31391" w:rsidP="0004351A">
            <w:r>
              <w:t>(</w:t>
            </w:r>
            <w:r w:rsidR="001E3215">
              <w:t>F</w:t>
            </w:r>
            <w:r>
              <w:t xml:space="preserve">u, </w:t>
            </w:r>
            <w:r w:rsidR="001E3215">
              <w:t>F</w:t>
            </w:r>
            <w:r>
              <w:t>v, u, v) = (162, 125, 195, 195)</w:t>
            </w:r>
            <w:r w:rsidR="00911548">
              <w:t>. Fu,Fv, est la longueur de focal en pixels.</w:t>
            </w:r>
            <w:r w:rsidR="00371AC0">
              <w:t xml:space="preserve"> Les coefficients u, v sont le centre optique dans la direction u,v d’image.  </w:t>
            </w:r>
          </w:p>
          <w:p w:rsidR="00B31391" w:rsidRDefault="00B31391" w:rsidP="0004351A">
            <w:r>
              <w:t>La première valeur de la matrice de distorsion : 9e-06</w:t>
            </w:r>
          </w:p>
          <w:p w:rsidR="00D0467E" w:rsidRDefault="00D0467E" w:rsidP="0004351A">
            <w:r>
              <w:t>L</w:t>
            </w:r>
            <w:r w:rsidR="00E45C3B">
              <w:t xml:space="preserve">’écart type (standard deviation) de mesure des images : 1pixel. </w:t>
            </w:r>
          </w:p>
          <w:p w:rsidR="007E66C1" w:rsidRDefault="00DF70B0" w:rsidP="0004351A">
            <w:r>
              <w:t xml:space="preserve">Ces valeurs sont obtenues à partir de la calibration de caméra. </w:t>
            </w:r>
          </w:p>
        </w:tc>
      </w:tr>
      <w:tr w:rsidR="0004351A" w:rsidTr="00245A23">
        <w:tc>
          <w:tcPr>
            <w:tcW w:w="2718" w:type="dxa"/>
          </w:tcPr>
          <w:p w:rsidR="0004351A" w:rsidRPr="00176CFA" w:rsidRDefault="0004351A" w:rsidP="0004351A">
            <w:pPr>
              <w:rPr>
                <w:b/>
                <w:lang w:val="en-US"/>
              </w:rPr>
            </w:pPr>
            <w:r w:rsidRPr="00176CFA">
              <w:rPr>
                <w:b/>
                <w:lang w:val="en-US"/>
              </w:rPr>
              <w:t>[IMPULSE_THREED]</w:t>
            </w:r>
          </w:p>
          <w:p w:rsidR="0004351A" w:rsidRPr="0004351A" w:rsidRDefault="0004351A" w:rsidP="0004351A">
            <w:pPr>
              <w:rPr>
                <w:lang w:val="en-US"/>
              </w:rPr>
            </w:pPr>
          </w:p>
        </w:tc>
        <w:tc>
          <w:tcPr>
            <w:tcW w:w="3060" w:type="dxa"/>
          </w:tcPr>
          <w:p w:rsidR="0004351A" w:rsidRPr="0004351A" w:rsidRDefault="0004351A" w:rsidP="0004351A">
            <w:pPr>
              <w:rPr>
                <w:lang w:val="en-US"/>
              </w:rPr>
            </w:pPr>
          </w:p>
        </w:tc>
        <w:tc>
          <w:tcPr>
            <w:tcW w:w="4410" w:type="dxa"/>
          </w:tcPr>
          <w:p w:rsidR="0004351A" w:rsidRDefault="007E66C1" w:rsidP="0004351A">
            <w:r>
              <w:t xml:space="preserve">La région de la modèle de mouvement. </w:t>
            </w:r>
          </w:p>
        </w:tc>
      </w:tr>
      <w:tr w:rsidR="0004351A" w:rsidTr="00245A23">
        <w:tc>
          <w:tcPr>
            <w:tcW w:w="2718" w:type="dxa"/>
          </w:tcPr>
          <w:p w:rsidR="0004351A" w:rsidRPr="00176CFA" w:rsidRDefault="0004351A" w:rsidP="0004351A">
            <w:pPr>
              <w:rPr>
                <w:b/>
                <w:lang w:val="en-US"/>
              </w:rPr>
            </w:pPr>
            <w:r w:rsidRPr="00176CFA">
              <w:rPr>
                <w:b/>
                <w:lang w:val="en-US"/>
              </w:rPr>
              <w:t>[InitialState]</w:t>
            </w:r>
          </w:p>
          <w:p w:rsidR="0004351A" w:rsidRPr="0004351A" w:rsidRDefault="0004351A" w:rsidP="0004351A">
            <w:pPr>
              <w:rPr>
                <w:lang w:val="en-US"/>
              </w:rPr>
            </w:pPr>
          </w:p>
        </w:tc>
        <w:tc>
          <w:tcPr>
            <w:tcW w:w="3060" w:type="dxa"/>
          </w:tcPr>
          <w:p w:rsidR="0004351A" w:rsidRPr="0004351A" w:rsidRDefault="0004351A" w:rsidP="0004351A">
            <w:pPr>
              <w:rPr>
                <w:lang w:val="en-US"/>
              </w:rPr>
            </w:pPr>
          </w:p>
        </w:tc>
        <w:tc>
          <w:tcPr>
            <w:tcW w:w="4410" w:type="dxa"/>
          </w:tcPr>
          <w:p w:rsidR="0004351A" w:rsidRDefault="007E66C1" w:rsidP="0004351A">
            <w:r>
              <w:t>Les états initiaux de système</w:t>
            </w:r>
          </w:p>
        </w:tc>
      </w:tr>
      <w:tr w:rsidR="0004351A" w:rsidTr="00245A23">
        <w:tc>
          <w:tcPr>
            <w:tcW w:w="2718" w:type="dxa"/>
          </w:tcPr>
          <w:p w:rsidR="0004351A" w:rsidRPr="0004351A" w:rsidRDefault="0004351A" w:rsidP="0004351A">
            <w:pPr>
              <w:rPr>
                <w:lang w:val="en-US"/>
              </w:rPr>
            </w:pPr>
            <w:r w:rsidRPr="0004351A">
              <w:rPr>
                <w:lang w:val="en-US"/>
              </w:rPr>
              <w:t>MotionModel</w:t>
            </w:r>
          </w:p>
        </w:tc>
        <w:tc>
          <w:tcPr>
            <w:tcW w:w="3060" w:type="dxa"/>
          </w:tcPr>
          <w:p w:rsidR="0004351A" w:rsidRPr="0004351A" w:rsidRDefault="0004351A" w:rsidP="0004351A">
            <w:pPr>
              <w:rPr>
                <w:lang w:val="en-US"/>
              </w:rPr>
            </w:pPr>
            <w:r w:rsidRPr="0004351A">
              <w:rPr>
                <w:lang w:val="en-US"/>
              </w:rPr>
              <w:t>IMPULSE_THREED</w:t>
            </w:r>
          </w:p>
        </w:tc>
        <w:tc>
          <w:tcPr>
            <w:tcW w:w="4410" w:type="dxa"/>
          </w:tcPr>
          <w:p w:rsidR="0004351A" w:rsidRDefault="007E66C1" w:rsidP="0004351A">
            <w:r>
              <w:t>Le modèle de mouvement</w:t>
            </w:r>
            <w:r w:rsidR="00CC6DB4">
              <w:t xml:space="preserve"> « Impulse 3D »</w:t>
            </w:r>
          </w:p>
        </w:tc>
      </w:tr>
      <w:tr w:rsidR="0004351A" w:rsidTr="00245A23">
        <w:tc>
          <w:tcPr>
            <w:tcW w:w="2718" w:type="dxa"/>
          </w:tcPr>
          <w:p w:rsidR="0004351A" w:rsidRPr="0004351A" w:rsidRDefault="0004351A" w:rsidP="0004351A">
            <w:pPr>
              <w:rPr>
                <w:lang w:val="en-US"/>
              </w:rPr>
            </w:pPr>
            <w:r w:rsidRPr="0004351A">
              <w:rPr>
                <w:lang w:val="en-US"/>
              </w:rPr>
              <w:t>xv</w:t>
            </w:r>
          </w:p>
        </w:tc>
        <w:tc>
          <w:tcPr>
            <w:tcW w:w="3060" w:type="dxa"/>
          </w:tcPr>
          <w:p w:rsidR="0004351A" w:rsidRPr="0004351A" w:rsidRDefault="00D77A7B" w:rsidP="0004351A">
            <w:pPr>
              <w:rPr>
                <w:lang w:val="en-US"/>
              </w:rPr>
            </w:pPr>
            <w:r>
              <w:rPr>
                <w:lang w:val="en-US"/>
              </w:rPr>
              <w:t>0 0 -0.6 1 0 0 0 0 0 -0.1 0 0</w:t>
            </w:r>
            <w:r w:rsidR="009137EB" w:rsidRPr="0004351A">
              <w:rPr>
                <w:lang w:val="en-US"/>
              </w:rPr>
              <w:t xml:space="preserve"> 0.01</w:t>
            </w:r>
          </w:p>
        </w:tc>
        <w:tc>
          <w:tcPr>
            <w:tcW w:w="4410" w:type="dxa"/>
          </w:tcPr>
          <w:p w:rsidR="0004351A" w:rsidRDefault="00296649" w:rsidP="0004351A">
            <w:r>
              <w:t xml:space="preserve">La position </w:t>
            </w:r>
            <w:r w:rsidR="00A45E56">
              <w:t>initiale</w:t>
            </w:r>
            <w:r>
              <w:t xml:space="preserve"> de robot et la direction de caméra. </w:t>
            </w:r>
            <w:r w:rsidR="000211F6">
              <w:t xml:space="preserve">C’est le vecteur d’état de robot avec 13 valeurs. </w:t>
            </w:r>
          </w:p>
          <w:p w:rsidR="000211F6" w:rsidRDefault="000211F6" w:rsidP="0004351A">
            <w:r>
              <w:rPr>
                <w:noProof/>
                <w:lang w:val="en-US"/>
              </w:rPr>
              <w:drawing>
                <wp:inline distT="0" distB="0" distL="0" distR="0">
                  <wp:extent cx="2657475" cy="190500"/>
                  <wp:effectExtent l="19050" t="0" r="9525" b="0"/>
                  <wp:docPr id="8" name="Picture 7" descr="vector_e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ctor_etat.png"/>
                          <pic:cNvPicPr/>
                        </pic:nvPicPr>
                        <pic:blipFill>
                          <a:blip r:embed="rId21"/>
                          <a:stretch>
                            <a:fillRect/>
                          </a:stretch>
                        </pic:blipFill>
                        <pic:spPr>
                          <a:xfrm>
                            <a:off x="0" y="0"/>
                            <a:ext cx="2657475" cy="190500"/>
                          </a:xfrm>
                          <a:prstGeom prst="rect">
                            <a:avLst/>
                          </a:prstGeom>
                        </pic:spPr>
                      </pic:pic>
                    </a:graphicData>
                  </a:graphic>
                </wp:inline>
              </w:drawing>
            </w:r>
          </w:p>
          <w:p w:rsidR="000211F6" w:rsidRDefault="000211F6" w:rsidP="0004351A"/>
        </w:tc>
      </w:tr>
      <w:tr w:rsidR="0004351A" w:rsidTr="00245A23">
        <w:tc>
          <w:tcPr>
            <w:tcW w:w="2718" w:type="dxa"/>
          </w:tcPr>
          <w:p w:rsidR="0004351A" w:rsidRPr="0004351A" w:rsidRDefault="0004351A" w:rsidP="0004351A">
            <w:pPr>
              <w:rPr>
                <w:lang w:val="en-US"/>
              </w:rPr>
            </w:pPr>
            <w:r w:rsidRPr="0004351A">
              <w:rPr>
                <w:lang w:val="en-US"/>
              </w:rPr>
              <w:t>Pxx</w:t>
            </w:r>
          </w:p>
        </w:tc>
        <w:tc>
          <w:tcPr>
            <w:tcW w:w="3060" w:type="dxa"/>
          </w:tcPr>
          <w:p w:rsidR="009137EB" w:rsidRDefault="005C348D" w:rsidP="009137EB">
            <w:pPr>
              <w:rPr>
                <w:lang w:val="en-US"/>
              </w:rPr>
            </w:pPr>
            <w:r>
              <w:rPr>
                <w:lang w:val="en-US"/>
              </w:rPr>
              <w:t>0.0004     0     0</w:t>
            </w:r>
          </w:p>
          <w:p w:rsidR="009137EB" w:rsidRDefault="005C348D" w:rsidP="009137EB">
            <w:pPr>
              <w:rPr>
                <w:lang w:val="en-US"/>
              </w:rPr>
            </w:pPr>
            <w:r>
              <w:rPr>
                <w:lang w:val="en-US"/>
              </w:rPr>
              <w:t>0     0.0004     0</w:t>
            </w:r>
            <w:r w:rsidR="009137EB" w:rsidRPr="0004351A">
              <w:rPr>
                <w:lang w:val="en-US"/>
              </w:rPr>
              <w:t xml:space="preserve">     </w:t>
            </w:r>
          </w:p>
          <w:p w:rsidR="0004351A" w:rsidRPr="0004351A" w:rsidRDefault="009137EB" w:rsidP="009137EB">
            <w:pPr>
              <w:rPr>
                <w:lang w:val="en-US"/>
              </w:rPr>
            </w:pPr>
            <w:r w:rsidRPr="0004351A">
              <w:rPr>
                <w:lang w:val="en-US"/>
              </w:rPr>
              <w:t>0</w:t>
            </w:r>
            <w:r w:rsidR="005C348D">
              <w:rPr>
                <w:lang w:val="en-US"/>
              </w:rPr>
              <w:t xml:space="preserve">     0</w:t>
            </w:r>
            <w:r w:rsidRPr="0004351A">
              <w:rPr>
                <w:lang w:val="en-US"/>
              </w:rPr>
              <w:t xml:space="preserve">     0.0004</w:t>
            </w:r>
          </w:p>
        </w:tc>
        <w:tc>
          <w:tcPr>
            <w:tcW w:w="4410" w:type="dxa"/>
          </w:tcPr>
          <w:p w:rsidR="0004351A" w:rsidRDefault="007C7FEA" w:rsidP="0004351A">
            <w:r>
              <w:t xml:space="preserve">La matrice de covariance entre la position de robot et tous les points de repère. </w:t>
            </w:r>
          </w:p>
        </w:tc>
      </w:tr>
      <w:tr w:rsidR="0004351A" w:rsidTr="00245A23">
        <w:tc>
          <w:tcPr>
            <w:tcW w:w="2718" w:type="dxa"/>
          </w:tcPr>
          <w:p w:rsidR="0004351A" w:rsidRPr="00176CFA" w:rsidRDefault="009137EB" w:rsidP="0004351A">
            <w:pPr>
              <w:rPr>
                <w:b/>
                <w:lang w:val="en-US"/>
              </w:rPr>
            </w:pPr>
            <w:r w:rsidRPr="00176CFA">
              <w:rPr>
                <w:b/>
                <w:lang w:val="en-US"/>
              </w:rPr>
              <w:t>[KnownFeature1]</w:t>
            </w:r>
          </w:p>
        </w:tc>
        <w:tc>
          <w:tcPr>
            <w:tcW w:w="3060" w:type="dxa"/>
          </w:tcPr>
          <w:p w:rsidR="0004351A" w:rsidRPr="0004351A" w:rsidRDefault="0004351A" w:rsidP="0004351A">
            <w:pPr>
              <w:rPr>
                <w:lang w:val="en-US"/>
              </w:rPr>
            </w:pPr>
          </w:p>
        </w:tc>
        <w:tc>
          <w:tcPr>
            <w:tcW w:w="4410" w:type="dxa"/>
          </w:tcPr>
          <w:p w:rsidR="0004351A" w:rsidRDefault="007E66C1" w:rsidP="0004351A">
            <w:r>
              <w:t>Les valeurs de points de repère initiaux</w:t>
            </w:r>
          </w:p>
        </w:tc>
      </w:tr>
      <w:tr w:rsidR="0004351A" w:rsidTr="00245A23">
        <w:tc>
          <w:tcPr>
            <w:tcW w:w="2718" w:type="dxa"/>
          </w:tcPr>
          <w:p w:rsidR="0004351A" w:rsidRPr="0004351A" w:rsidRDefault="009137EB" w:rsidP="0004351A">
            <w:pPr>
              <w:rPr>
                <w:lang w:val="en-US"/>
              </w:rPr>
            </w:pPr>
            <w:r w:rsidRPr="0004351A">
              <w:rPr>
                <w:lang w:val="en-US"/>
              </w:rPr>
              <w:t>FeatureMeasurementModel</w:t>
            </w:r>
          </w:p>
        </w:tc>
        <w:tc>
          <w:tcPr>
            <w:tcW w:w="3060" w:type="dxa"/>
          </w:tcPr>
          <w:p w:rsidR="0004351A" w:rsidRPr="0004351A" w:rsidRDefault="009137EB" w:rsidP="0004351A">
            <w:pPr>
              <w:rPr>
                <w:lang w:val="en-US"/>
              </w:rPr>
            </w:pPr>
            <w:r w:rsidRPr="0004351A">
              <w:rPr>
                <w:lang w:val="en-US"/>
              </w:rPr>
              <w:t>CAMERA_WIDE_POINT</w:t>
            </w:r>
          </w:p>
        </w:tc>
        <w:tc>
          <w:tcPr>
            <w:tcW w:w="4410" w:type="dxa"/>
          </w:tcPr>
          <w:p w:rsidR="0004351A" w:rsidRDefault="007E66C1" w:rsidP="0004351A">
            <w:r>
              <w:t>Le modèle de mesurer cette valeur</w:t>
            </w:r>
          </w:p>
        </w:tc>
      </w:tr>
      <w:tr w:rsidR="009137EB" w:rsidTr="00245A23">
        <w:tc>
          <w:tcPr>
            <w:tcW w:w="2718" w:type="dxa"/>
          </w:tcPr>
          <w:p w:rsidR="009137EB" w:rsidRPr="0004351A" w:rsidRDefault="009137EB" w:rsidP="0004351A">
            <w:pPr>
              <w:rPr>
                <w:lang w:val="en-US"/>
              </w:rPr>
            </w:pPr>
            <w:r w:rsidRPr="0004351A">
              <w:rPr>
                <w:lang w:val="en-US"/>
              </w:rPr>
              <w:lastRenderedPageBreak/>
              <w:t>Identifier</w:t>
            </w:r>
          </w:p>
        </w:tc>
        <w:tc>
          <w:tcPr>
            <w:tcW w:w="3060" w:type="dxa"/>
          </w:tcPr>
          <w:p w:rsidR="009137EB" w:rsidRPr="0004351A" w:rsidRDefault="009137EB" w:rsidP="0004351A">
            <w:pPr>
              <w:rPr>
                <w:lang w:val="en-US"/>
              </w:rPr>
            </w:pPr>
            <w:r w:rsidRPr="0004351A">
              <w:rPr>
                <w:lang w:val="en-US"/>
              </w:rPr>
              <w:t>known_patch0.pgm</w:t>
            </w:r>
          </w:p>
        </w:tc>
        <w:tc>
          <w:tcPr>
            <w:tcW w:w="4410" w:type="dxa"/>
          </w:tcPr>
          <w:p w:rsidR="009137EB" w:rsidRDefault="007C7FEA" w:rsidP="0004351A">
            <w:r>
              <w:t xml:space="preserve">Le nom de fichier d’image qui représente ce point. </w:t>
            </w:r>
          </w:p>
        </w:tc>
      </w:tr>
      <w:tr w:rsidR="009137EB" w:rsidTr="00245A23">
        <w:tc>
          <w:tcPr>
            <w:tcW w:w="2718" w:type="dxa"/>
          </w:tcPr>
          <w:p w:rsidR="009137EB" w:rsidRPr="0004351A" w:rsidRDefault="009137EB" w:rsidP="0004351A">
            <w:pPr>
              <w:rPr>
                <w:lang w:val="en-US"/>
              </w:rPr>
            </w:pPr>
            <w:r w:rsidRPr="0004351A">
              <w:rPr>
                <w:lang w:val="en-US"/>
              </w:rPr>
              <w:t>yi</w:t>
            </w:r>
          </w:p>
        </w:tc>
        <w:tc>
          <w:tcPr>
            <w:tcW w:w="3060" w:type="dxa"/>
          </w:tcPr>
          <w:p w:rsidR="009137EB" w:rsidRPr="0004351A" w:rsidRDefault="009137EB" w:rsidP="0004351A">
            <w:pPr>
              <w:rPr>
                <w:lang w:val="en-US"/>
              </w:rPr>
            </w:pPr>
            <w:r w:rsidRPr="0004351A">
              <w:rPr>
                <w:lang w:val="en-US"/>
              </w:rPr>
              <w:t>0.105 0.07425 0</w:t>
            </w:r>
          </w:p>
        </w:tc>
        <w:tc>
          <w:tcPr>
            <w:tcW w:w="4410" w:type="dxa"/>
          </w:tcPr>
          <w:p w:rsidR="009137EB" w:rsidRDefault="007C7FEA" w:rsidP="0004351A">
            <w:r>
              <w:t>Les ordonnées (x,y ,z) de ce point de repère</w:t>
            </w:r>
          </w:p>
        </w:tc>
      </w:tr>
      <w:tr w:rsidR="009137EB" w:rsidTr="00245A23">
        <w:tc>
          <w:tcPr>
            <w:tcW w:w="2718" w:type="dxa"/>
          </w:tcPr>
          <w:p w:rsidR="009137EB" w:rsidRPr="0004351A" w:rsidRDefault="009137EB" w:rsidP="0004351A">
            <w:pPr>
              <w:rPr>
                <w:lang w:val="en-US"/>
              </w:rPr>
            </w:pPr>
            <w:r w:rsidRPr="0004351A">
              <w:rPr>
                <w:lang w:val="en-US"/>
              </w:rPr>
              <w:t>xp_orig</w:t>
            </w:r>
          </w:p>
        </w:tc>
        <w:tc>
          <w:tcPr>
            <w:tcW w:w="3060" w:type="dxa"/>
          </w:tcPr>
          <w:p w:rsidR="009137EB" w:rsidRPr="0004351A" w:rsidRDefault="00647C1A" w:rsidP="0004351A">
            <w:pPr>
              <w:rPr>
                <w:lang w:val="en-US"/>
              </w:rPr>
            </w:pPr>
            <w:r>
              <w:rPr>
                <w:lang w:val="en-US"/>
              </w:rPr>
              <w:t>0 0 -0.6     1 0 0</w:t>
            </w:r>
            <w:r w:rsidR="009137EB" w:rsidRPr="0004351A">
              <w:rPr>
                <w:lang w:val="en-US"/>
              </w:rPr>
              <w:t xml:space="preserve"> 0</w:t>
            </w:r>
          </w:p>
        </w:tc>
        <w:tc>
          <w:tcPr>
            <w:tcW w:w="4410" w:type="dxa"/>
          </w:tcPr>
          <w:p w:rsidR="009137EB" w:rsidRDefault="00296649" w:rsidP="0004351A">
            <w:r>
              <w:t xml:space="preserve">La position originaire de robot </w:t>
            </w:r>
            <w:r w:rsidR="00743020">
              <w:t>où le robot détecte ce point de repère.</w:t>
            </w:r>
          </w:p>
        </w:tc>
      </w:tr>
    </w:tbl>
    <w:p w:rsidR="0004351A" w:rsidRPr="00296649" w:rsidRDefault="0004351A" w:rsidP="0004351A"/>
    <w:p w:rsidR="003F3E9D" w:rsidRDefault="003F3E9D" w:rsidP="003F3E9D">
      <w:pPr>
        <w:pStyle w:val="Heading2"/>
      </w:pPr>
      <w:bookmarkStart w:id="36" w:name="_Toc265083207"/>
      <w:r>
        <w:t>L’interface graphique</w:t>
      </w:r>
      <w:bookmarkEnd w:id="36"/>
    </w:p>
    <w:p w:rsidR="00B235F3" w:rsidRPr="00B235F3" w:rsidRDefault="00B235F3" w:rsidP="00B235F3">
      <w:r>
        <w:t xml:space="preserve">La fenêtre de contrôle des entrées. </w:t>
      </w:r>
    </w:p>
    <w:p w:rsidR="009D060A" w:rsidRDefault="002F78D6" w:rsidP="009D060A">
      <w:pPr>
        <w:keepNext/>
      </w:pPr>
      <w:r>
        <w:rPr>
          <w:noProof/>
          <w:lang w:val="en-US"/>
        </w:rPr>
        <w:drawing>
          <wp:inline distT="0" distB="0" distL="0" distR="0">
            <wp:extent cx="2257143" cy="990476"/>
            <wp:effectExtent l="19050" t="0" r="0" b="0"/>
            <wp:docPr id="4" name="Picture 3" descr="monoslamglowfilesequen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slamglowfilesequencer.png"/>
                    <pic:cNvPicPr/>
                  </pic:nvPicPr>
                  <pic:blipFill>
                    <a:blip r:embed="rId22"/>
                    <a:stretch>
                      <a:fillRect/>
                    </a:stretch>
                  </pic:blipFill>
                  <pic:spPr>
                    <a:xfrm>
                      <a:off x="0" y="0"/>
                      <a:ext cx="2257143" cy="990476"/>
                    </a:xfrm>
                    <a:prstGeom prst="rect">
                      <a:avLst/>
                    </a:prstGeom>
                  </pic:spPr>
                </pic:pic>
              </a:graphicData>
            </a:graphic>
          </wp:inline>
        </w:drawing>
      </w:r>
    </w:p>
    <w:p w:rsidR="00C240F5" w:rsidRDefault="009D060A" w:rsidP="009D060A">
      <w:pPr>
        <w:pStyle w:val="Caption"/>
      </w:pPr>
      <w:r>
        <w:t xml:space="preserve">Figure </w:t>
      </w:r>
      <w:fldSimple w:instr=" SEQ Figure \* ARABIC ">
        <w:r w:rsidR="00687A2B">
          <w:rPr>
            <w:noProof/>
          </w:rPr>
          <w:t>4</w:t>
        </w:r>
      </w:fldSimple>
      <w:r>
        <w:t xml:space="preserve"> Fenêtre de contrôle des entrées de monoslam</w:t>
      </w:r>
    </w:p>
    <w:p w:rsidR="00B235F3" w:rsidRDefault="00B235F3" w:rsidP="00C240F5">
      <w:r>
        <w:t xml:space="preserve">Dans la fenêtre de contrôle de séquence de fichier entré, on a trois boutons Continuous, Next, et Stop. </w:t>
      </w:r>
    </w:p>
    <w:p w:rsidR="00B235F3" w:rsidRDefault="00B235F3" w:rsidP="00F8381D">
      <w:pPr>
        <w:pStyle w:val="ListParagraph"/>
        <w:numPr>
          <w:ilvl w:val="0"/>
          <w:numId w:val="20"/>
        </w:numPr>
      </w:pPr>
      <w:r>
        <w:t xml:space="preserve">Le bouton Next a pour l’objective de </w:t>
      </w:r>
      <w:r w:rsidR="002C5323">
        <w:t xml:space="preserve">pousser l’image suivante à traiter. </w:t>
      </w:r>
    </w:p>
    <w:p w:rsidR="002C5323" w:rsidRDefault="002C5323" w:rsidP="00F8381D">
      <w:pPr>
        <w:pStyle w:val="ListParagraph"/>
        <w:numPr>
          <w:ilvl w:val="0"/>
          <w:numId w:val="20"/>
        </w:numPr>
      </w:pPr>
      <w:r>
        <w:t xml:space="preserve">Le bouton Continuous a pour l’objective de pousser une séries des images séquentielles à traiter. </w:t>
      </w:r>
    </w:p>
    <w:p w:rsidR="002C5323" w:rsidRDefault="002C5323" w:rsidP="00F8381D">
      <w:pPr>
        <w:pStyle w:val="ListParagraph"/>
        <w:numPr>
          <w:ilvl w:val="0"/>
          <w:numId w:val="20"/>
        </w:numPr>
      </w:pPr>
      <w:r>
        <w:t xml:space="preserve">Le bouton Stop a pour l’objective de arrêter de pousser une séries des images séquentielles à traiter. Après avoir cliqué ce bouton, le programme pause à observer. </w:t>
      </w:r>
    </w:p>
    <w:p w:rsidR="002C5323" w:rsidRDefault="008F174F" w:rsidP="00C240F5">
      <w:r>
        <w:t xml:space="preserve">La fenêtre de la simulation de Monoslam dans la librairie Scene. </w:t>
      </w:r>
    </w:p>
    <w:p w:rsidR="009D060A" w:rsidRDefault="002F78D6" w:rsidP="009D060A">
      <w:pPr>
        <w:keepNext/>
      </w:pPr>
      <w:r>
        <w:rPr>
          <w:noProof/>
          <w:lang w:val="en-US"/>
        </w:rPr>
        <w:lastRenderedPageBreak/>
        <w:drawing>
          <wp:inline distT="0" distB="0" distL="0" distR="0">
            <wp:extent cx="6332220" cy="4545965"/>
            <wp:effectExtent l="19050" t="0" r="0" b="0"/>
            <wp:docPr id="5" name="Picture 4" descr="monoslamg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slamglow.png"/>
                    <pic:cNvPicPr/>
                  </pic:nvPicPr>
                  <pic:blipFill>
                    <a:blip r:embed="rId23"/>
                    <a:stretch>
                      <a:fillRect/>
                    </a:stretch>
                  </pic:blipFill>
                  <pic:spPr>
                    <a:xfrm>
                      <a:off x="0" y="0"/>
                      <a:ext cx="6332220" cy="4545965"/>
                    </a:xfrm>
                    <a:prstGeom prst="rect">
                      <a:avLst/>
                    </a:prstGeom>
                  </pic:spPr>
                </pic:pic>
              </a:graphicData>
            </a:graphic>
          </wp:inline>
        </w:drawing>
      </w:r>
    </w:p>
    <w:p w:rsidR="002F78D6" w:rsidRDefault="009D060A" w:rsidP="009D060A">
      <w:pPr>
        <w:pStyle w:val="Caption"/>
      </w:pPr>
      <w:r>
        <w:t xml:space="preserve">Figure </w:t>
      </w:r>
      <w:fldSimple w:instr=" SEQ Figure \* ARABIC ">
        <w:r w:rsidR="00687A2B">
          <w:rPr>
            <w:noProof/>
          </w:rPr>
          <w:t>5</w:t>
        </w:r>
      </w:fldSimple>
      <w:r>
        <w:t xml:space="preserve"> L'interface de la simulation de monoslam</w:t>
      </w:r>
    </w:p>
    <w:p w:rsidR="001F4A47" w:rsidRDefault="001F4A47" w:rsidP="00C240F5">
      <w:r>
        <w:t xml:space="preserve">Dans le côté de gauche, on a des boutons de contrôler la simulation. Leurs fonctions sont présentées dans la table suivante. </w:t>
      </w:r>
    </w:p>
    <w:tbl>
      <w:tblPr>
        <w:tblStyle w:val="TableGrid"/>
        <w:tblW w:w="0" w:type="auto"/>
        <w:tblLook w:val="04A0"/>
      </w:tblPr>
      <w:tblGrid>
        <w:gridCol w:w="648"/>
        <w:gridCol w:w="2880"/>
        <w:gridCol w:w="6660"/>
      </w:tblGrid>
      <w:tr w:rsidR="001F4A47" w:rsidTr="001F4A47">
        <w:tc>
          <w:tcPr>
            <w:tcW w:w="648" w:type="dxa"/>
          </w:tcPr>
          <w:p w:rsidR="001F4A47" w:rsidRDefault="001F4A47" w:rsidP="00C240F5">
            <w:r>
              <w:t>No</w:t>
            </w:r>
          </w:p>
        </w:tc>
        <w:tc>
          <w:tcPr>
            <w:tcW w:w="2880" w:type="dxa"/>
          </w:tcPr>
          <w:p w:rsidR="001F4A47" w:rsidRDefault="001F4A47" w:rsidP="00C240F5">
            <w:r>
              <w:t>Nom de bouton</w:t>
            </w:r>
          </w:p>
        </w:tc>
        <w:tc>
          <w:tcPr>
            <w:tcW w:w="6660" w:type="dxa"/>
          </w:tcPr>
          <w:p w:rsidR="001F4A47" w:rsidRDefault="001F4A47" w:rsidP="00C240F5">
            <w:r>
              <w:t>Description de fonction</w:t>
            </w:r>
          </w:p>
        </w:tc>
      </w:tr>
      <w:tr w:rsidR="001F4A47" w:rsidTr="001F4A47">
        <w:tc>
          <w:tcPr>
            <w:tcW w:w="648" w:type="dxa"/>
          </w:tcPr>
          <w:p w:rsidR="001F4A47" w:rsidRDefault="001F4A47" w:rsidP="00C240F5"/>
        </w:tc>
        <w:tc>
          <w:tcPr>
            <w:tcW w:w="2880" w:type="dxa"/>
          </w:tcPr>
          <w:p w:rsidR="001F4A47" w:rsidRPr="00486006" w:rsidRDefault="00122714" w:rsidP="00C240F5">
            <w:pPr>
              <w:rPr>
                <w:b/>
              </w:rPr>
            </w:pPr>
            <w:r w:rsidRPr="00486006">
              <w:rPr>
                <w:b/>
              </w:rPr>
              <w:t>Graphics Toggles</w:t>
            </w:r>
          </w:p>
        </w:tc>
        <w:tc>
          <w:tcPr>
            <w:tcW w:w="6660" w:type="dxa"/>
          </w:tcPr>
          <w:p w:rsidR="001F4A47" w:rsidRDefault="001F4A47" w:rsidP="00C240F5"/>
        </w:tc>
      </w:tr>
      <w:tr w:rsidR="001F4A47" w:rsidTr="001F4A47">
        <w:tc>
          <w:tcPr>
            <w:tcW w:w="648" w:type="dxa"/>
          </w:tcPr>
          <w:p w:rsidR="001F4A47" w:rsidRDefault="0090329C" w:rsidP="00C240F5">
            <w:r>
              <w:t>1</w:t>
            </w:r>
          </w:p>
        </w:tc>
        <w:tc>
          <w:tcPr>
            <w:tcW w:w="2880" w:type="dxa"/>
          </w:tcPr>
          <w:p w:rsidR="001F4A47" w:rsidRDefault="00122714" w:rsidP="00C240F5">
            <w:r>
              <w:t>Rectify Image Display</w:t>
            </w:r>
          </w:p>
        </w:tc>
        <w:tc>
          <w:tcPr>
            <w:tcW w:w="6660" w:type="dxa"/>
          </w:tcPr>
          <w:p w:rsidR="001F4A47" w:rsidRDefault="00B72CB4" w:rsidP="00C240F5">
            <w:r>
              <w:t>Afficher l’image rectifiée</w:t>
            </w:r>
          </w:p>
        </w:tc>
      </w:tr>
      <w:tr w:rsidR="001F4A47" w:rsidTr="001F4A47">
        <w:tc>
          <w:tcPr>
            <w:tcW w:w="648" w:type="dxa"/>
          </w:tcPr>
          <w:p w:rsidR="001F4A47" w:rsidRDefault="0090329C" w:rsidP="00C240F5">
            <w:r>
              <w:t>2</w:t>
            </w:r>
          </w:p>
        </w:tc>
        <w:tc>
          <w:tcPr>
            <w:tcW w:w="2880" w:type="dxa"/>
          </w:tcPr>
          <w:p w:rsidR="001F4A47" w:rsidRDefault="00122714" w:rsidP="00C240F5">
            <w:r>
              <w:t>Display Trajectory</w:t>
            </w:r>
          </w:p>
        </w:tc>
        <w:tc>
          <w:tcPr>
            <w:tcW w:w="6660" w:type="dxa"/>
          </w:tcPr>
          <w:p w:rsidR="001F4A47" w:rsidRDefault="00B72CB4" w:rsidP="00C240F5">
            <w:r>
              <w:t>Afficher la trajectoire de robot sur la carte</w:t>
            </w:r>
          </w:p>
        </w:tc>
      </w:tr>
      <w:tr w:rsidR="001F4A47" w:rsidTr="001F4A47">
        <w:tc>
          <w:tcPr>
            <w:tcW w:w="648" w:type="dxa"/>
          </w:tcPr>
          <w:p w:rsidR="001F4A47" w:rsidRDefault="0090329C" w:rsidP="00C240F5">
            <w:r>
              <w:t>3</w:t>
            </w:r>
          </w:p>
        </w:tc>
        <w:tc>
          <w:tcPr>
            <w:tcW w:w="2880" w:type="dxa"/>
          </w:tcPr>
          <w:p w:rsidR="001F4A47" w:rsidRDefault="00122714" w:rsidP="00C240F5">
            <w:r>
              <w:t>Display 3D Features</w:t>
            </w:r>
          </w:p>
        </w:tc>
        <w:tc>
          <w:tcPr>
            <w:tcW w:w="6660" w:type="dxa"/>
          </w:tcPr>
          <w:p w:rsidR="001F4A47" w:rsidRDefault="00B72CB4" w:rsidP="00C240F5">
            <w:r>
              <w:t>Afficher les points d’intérêt détectés sur la carte</w:t>
            </w:r>
          </w:p>
        </w:tc>
      </w:tr>
      <w:tr w:rsidR="001F4A47" w:rsidTr="001F4A47">
        <w:tc>
          <w:tcPr>
            <w:tcW w:w="648" w:type="dxa"/>
          </w:tcPr>
          <w:p w:rsidR="001F4A47" w:rsidRDefault="0090329C" w:rsidP="00C240F5">
            <w:r>
              <w:t>4</w:t>
            </w:r>
          </w:p>
        </w:tc>
        <w:tc>
          <w:tcPr>
            <w:tcW w:w="2880" w:type="dxa"/>
          </w:tcPr>
          <w:p w:rsidR="001F4A47" w:rsidRDefault="00122714" w:rsidP="00C240F5">
            <w:r>
              <w:t>Display 3D Uncertainties</w:t>
            </w:r>
          </w:p>
        </w:tc>
        <w:tc>
          <w:tcPr>
            <w:tcW w:w="6660" w:type="dxa"/>
          </w:tcPr>
          <w:p w:rsidR="001F4A47" w:rsidRDefault="00B72CB4" w:rsidP="00C240F5">
            <w:r>
              <w:t>Afficher les ellipsoïdes d’incertitude sur la carte</w:t>
            </w:r>
          </w:p>
        </w:tc>
      </w:tr>
      <w:tr w:rsidR="001F4A47" w:rsidTr="001F4A47">
        <w:tc>
          <w:tcPr>
            <w:tcW w:w="648" w:type="dxa"/>
          </w:tcPr>
          <w:p w:rsidR="001F4A47" w:rsidRDefault="0090329C" w:rsidP="00C240F5">
            <w:r>
              <w:t>5</w:t>
            </w:r>
          </w:p>
        </w:tc>
        <w:tc>
          <w:tcPr>
            <w:tcW w:w="2880" w:type="dxa"/>
          </w:tcPr>
          <w:p w:rsidR="001F4A47" w:rsidRDefault="00122714" w:rsidP="00C240F5">
            <w:r>
              <w:t>Display 2D Descriptors</w:t>
            </w:r>
          </w:p>
        </w:tc>
        <w:tc>
          <w:tcPr>
            <w:tcW w:w="6660" w:type="dxa"/>
          </w:tcPr>
          <w:p w:rsidR="001F4A47" w:rsidRDefault="00B72CB4" w:rsidP="00B72CB4">
            <w:r>
              <w:t>Afficher les régions 11x11 dans l’image traitée</w:t>
            </w:r>
          </w:p>
        </w:tc>
      </w:tr>
      <w:tr w:rsidR="001F4A47" w:rsidTr="001F4A47">
        <w:tc>
          <w:tcPr>
            <w:tcW w:w="648" w:type="dxa"/>
          </w:tcPr>
          <w:p w:rsidR="001F4A47" w:rsidRDefault="0090329C" w:rsidP="00C240F5">
            <w:r>
              <w:t>6</w:t>
            </w:r>
          </w:p>
        </w:tc>
        <w:tc>
          <w:tcPr>
            <w:tcW w:w="2880" w:type="dxa"/>
          </w:tcPr>
          <w:p w:rsidR="001F4A47" w:rsidRDefault="00122714" w:rsidP="00C240F5">
            <w:r>
              <w:t>Display 2D Search Region</w:t>
            </w:r>
          </w:p>
        </w:tc>
        <w:tc>
          <w:tcPr>
            <w:tcW w:w="6660" w:type="dxa"/>
          </w:tcPr>
          <w:p w:rsidR="001F4A47" w:rsidRDefault="00B72CB4" w:rsidP="00B72CB4">
            <w:r>
              <w:t>Afficher la région de recherche. C’est un 2D rectangle pour limiter la région de recherche</w:t>
            </w:r>
          </w:p>
        </w:tc>
      </w:tr>
      <w:tr w:rsidR="00122714" w:rsidTr="001F4A47">
        <w:tc>
          <w:tcPr>
            <w:tcW w:w="648" w:type="dxa"/>
          </w:tcPr>
          <w:p w:rsidR="00122714" w:rsidRDefault="0090329C" w:rsidP="00C240F5">
            <w:r>
              <w:t>7</w:t>
            </w:r>
          </w:p>
        </w:tc>
        <w:tc>
          <w:tcPr>
            <w:tcW w:w="2880" w:type="dxa"/>
          </w:tcPr>
          <w:p w:rsidR="00122714" w:rsidRDefault="00122714" w:rsidP="00C240F5">
            <w:r>
              <w:t>Display Initialisation</w:t>
            </w:r>
          </w:p>
        </w:tc>
        <w:tc>
          <w:tcPr>
            <w:tcW w:w="6660" w:type="dxa"/>
          </w:tcPr>
          <w:p w:rsidR="00122714" w:rsidRDefault="00B72CB4" w:rsidP="00C240F5">
            <w:r>
              <w:t>Afficher 4 points d’intérêts dans la processus d’initialisation</w:t>
            </w:r>
          </w:p>
        </w:tc>
      </w:tr>
      <w:tr w:rsidR="00486006" w:rsidTr="001F4A47">
        <w:tc>
          <w:tcPr>
            <w:tcW w:w="648" w:type="dxa"/>
          </w:tcPr>
          <w:p w:rsidR="00486006" w:rsidRDefault="00486006" w:rsidP="00C240F5"/>
        </w:tc>
        <w:tc>
          <w:tcPr>
            <w:tcW w:w="2880" w:type="dxa"/>
          </w:tcPr>
          <w:p w:rsidR="00486006" w:rsidRPr="00391C92" w:rsidRDefault="00486006" w:rsidP="00C240F5">
            <w:pPr>
              <w:rPr>
                <w:b/>
              </w:rPr>
            </w:pPr>
            <w:r w:rsidRPr="00391C92">
              <w:rPr>
                <w:b/>
              </w:rPr>
              <w:t>Control Toggle</w:t>
            </w:r>
            <w:r w:rsidR="00391C92">
              <w:rPr>
                <w:b/>
              </w:rPr>
              <w:t>s</w:t>
            </w:r>
          </w:p>
        </w:tc>
        <w:tc>
          <w:tcPr>
            <w:tcW w:w="6660" w:type="dxa"/>
          </w:tcPr>
          <w:p w:rsidR="00486006" w:rsidRDefault="00486006" w:rsidP="00C240F5"/>
        </w:tc>
      </w:tr>
      <w:tr w:rsidR="00122714" w:rsidTr="001F4A47">
        <w:tc>
          <w:tcPr>
            <w:tcW w:w="648" w:type="dxa"/>
          </w:tcPr>
          <w:p w:rsidR="00122714" w:rsidRDefault="00486006" w:rsidP="00C240F5">
            <w:r>
              <w:t>1</w:t>
            </w:r>
          </w:p>
        </w:tc>
        <w:tc>
          <w:tcPr>
            <w:tcW w:w="2880" w:type="dxa"/>
          </w:tcPr>
          <w:p w:rsidR="00122714" w:rsidRDefault="00122714" w:rsidP="00C240F5">
            <w:r>
              <w:t>Toggle Tracking</w:t>
            </w:r>
          </w:p>
        </w:tc>
        <w:tc>
          <w:tcPr>
            <w:tcW w:w="6660" w:type="dxa"/>
          </w:tcPr>
          <w:p w:rsidR="00122714" w:rsidRDefault="00F06FD9" w:rsidP="00C240F5">
            <w:r>
              <w:t>Decider de traquer des points d’intérêts</w:t>
            </w:r>
          </w:p>
        </w:tc>
      </w:tr>
      <w:tr w:rsidR="00122714" w:rsidTr="001F4A47">
        <w:tc>
          <w:tcPr>
            <w:tcW w:w="648" w:type="dxa"/>
          </w:tcPr>
          <w:p w:rsidR="00122714" w:rsidRDefault="00486006" w:rsidP="00C240F5">
            <w:r>
              <w:t>2</w:t>
            </w:r>
          </w:p>
        </w:tc>
        <w:tc>
          <w:tcPr>
            <w:tcW w:w="2880" w:type="dxa"/>
          </w:tcPr>
          <w:p w:rsidR="00122714" w:rsidRDefault="00122714" w:rsidP="00C240F5">
            <w:r>
              <w:t>Enable Mapping</w:t>
            </w:r>
          </w:p>
        </w:tc>
        <w:tc>
          <w:tcPr>
            <w:tcW w:w="6660" w:type="dxa"/>
          </w:tcPr>
          <w:p w:rsidR="00122714" w:rsidRDefault="00F06FD9" w:rsidP="00C240F5">
            <w:r>
              <w:t>Decider de faire la cartographie</w:t>
            </w:r>
          </w:p>
        </w:tc>
      </w:tr>
      <w:tr w:rsidR="00122714" w:rsidTr="001F4A47">
        <w:tc>
          <w:tcPr>
            <w:tcW w:w="648" w:type="dxa"/>
          </w:tcPr>
          <w:p w:rsidR="00122714" w:rsidRDefault="00486006" w:rsidP="00C240F5">
            <w:r>
              <w:t>3</w:t>
            </w:r>
          </w:p>
        </w:tc>
        <w:tc>
          <w:tcPr>
            <w:tcW w:w="2880" w:type="dxa"/>
          </w:tcPr>
          <w:p w:rsidR="00122714" w:rsidRDefault="00122714" w:rsidP="00C240F5">
            <w:r>
              <w:t>Output Tracked Images</w:t>
            </w:r>
          </w:p>
        </w:tc>
        <w:tc>
          <w:tcPr>
            <w:tcW w:w="6660" w:type="dxa"/>
          </w:tcPr>
          <w:p w:rsidR="00122714" w:rsidRDefault="00F06FD9" w:rsidP="00C240F5">
            <w:r>
              <w:t>Exporter les images traquées</w:t>
            </w:r>
          </w:p>
        </w:tc>
      </w:tr>
      <w:tr w:rsidR="00122714" w:rsidTr="001F4A47">
        <w:tc>
          <w:tcPr>
            <w:tcW w:w="648" w:type="dxa"/>
          </w:tcPr>
          <w:p w:rsidR="00122714" w:rsidRDefault="00486006" w:rsidP="00C240F5">
            <w:r>
              <w:t>4</w:t>
            </w:r>
          </w:p>
        </w:tc>
        <w:tc>
          <w:tcPr>
            <w:tcW w:w="2880" w:type="dxa"/>
          </w:tcPr>
          <w:p w:rsidR="00122714" w:rsidRDefault="00122714" w:rsidP="00C240F5">
            <w:r>
              <w:t>Output Raw Images</w:t>
            </w:r>
          </w:p>
        </w:tc>
        <w:tc>
          <w:tcPr>
            <w:tcW w:w="6660" w:type="dxa"/>
          </w:tcPr>
          <w:p w:rsidR="00122714" w:rsidRDefault="00F06FD9" w:rsidP="00C240F5">
            <w:r>
              <w:t>Exporter les images traitées</w:t>
            </w:r>
          </w:p>
        </w:tc>
      </w:tr>
      <w:tr w:rsidR="00122714" w:rsidTr="001F4A47">
        <w:tc>
          <w:tcPr>
            <w:tcW w:w="648" w:type="dxa"/>
          </w:tcPr>
          <w:p w:rsidR="00122714" w:rsidRDefault="00122714" w:rsidP="00C240F5"/>
        </w:tc>
        <w:tc>
          <w:tcPr>
            <w:tcW w:w="2880" w:type="dxa"/>
          </w:tcPr>
          <w:p w:rsidR="00122714" w:rsidRPr="00486006" w:rsidRDefault="00122714" w:rsidP="00C240F5">
            <w:pPr>
              <w:rPr>
                <w:b/>
              </w:rPr>
            </w:pPr>
            <w:r w:rsidRPr="00486006">
              <w:rPr>
                <w:b/>
              </w:rPr>
              <w:t>Action Controls</w:t>
            </w:r>
          </w:p>
        </w:tc>
        <w:tc>
          <w:tcPr>
            <w:tcW w:w="6660" w:type="dxa"/>
          </w:tcPr>
          <w:p w:rsidR="00122714" w:rsidRDefault="00122714" w:rsidP="00C240F5"/>
        </w:tc>
      </w:tr>
      <w:tr w:rsidR="00122714" w:rsidTr="001F4A47">
        <w:tc>
          <w:tcPr>
            <w:tcW w:w="648" w:type="dxa"/>
          </w:tcPr>
          <w:p w:rsidR="00122714" w:rsidRDefault="0090329C" w:rsidP="00C240F5">
            <w:r>
              <w:t>1</w:t>
            </w:r>
          </w:p>
        </w:tc>
        <w:tc>
          <w:tcPr>
            <w:tcW w:w="2880" w:type="dxa"/>
          </w:tcPr>
          <w:p w:rsidR="00122714" w:rsidRDefault="00122714" w:rsidP="00C240F5">
            <w:r>
              <w:t>Initialise Manual Feature</w:t>
            </w:r>
          </w:p>
        </w:tc>
        <w:tc>
          <w:tcPr>
            <w:tcW w:w="6660" w:type="dxa"/>
          </w:tcPr>
          <w:p w:rsidR="00122714" w:rsidRDefault="000A20F4" w:rsidP="00C240F5">
            <w:r>
              <w:t xml:space="preserve">Réaliser l’initialisation avec les points d’intérêts sélectionnés manuellement </w:t>
            </w:r>
          </w:p>
        </w:tc>
      </w:tr>
      <w:tr w:rsidR="00122714" w:rsidTr="001F4A47">
        <w:tc>
          <w:tcPr>
            <w:tcW w:w="648" w:type="dxa"/>
          </w:tcPr>
          <w:p w:rsidR="00122714" w:rsidRDefault="0090329C" w:rsidP="00C240F5">
            <w:r>
              <w:t>2</w:t>
            </w:r>
          </w:p>
        </w:tc>
        <w:tc>
          <w:tcPr>
            <w:tcW w:w="2880" w:type="dxa"/>
          </w:tcPr>
          <w:p w:rsidR="00122714" w:rsidRDefault="00122714" w:rsidP="00C240F5">
            <w:r>
              <w:t>Initialise Auto Feature</w:t>
            </w:r>
          </w:p>
        </w:tc>
        <w:tc>
          <w:tcPr>
            <w:tcW w:w="6660" w:type="dxa"/>
          </w:tcPr>
          <w:p w:rsidR="00122714" w:rsidRDefault="000A20F4" w:rsidP="00C240F5">
            <w:r>
              <w:t>Réaliser l’initialisation avec les points d’intérêts détectés automatiquement</w:t>
            </w:r>
          </w:p>
        </w:tc>
      </w:tr>
      <w:tr w:rsidR="00122714" w:rsidTr="001F4A47">
        <w:tc>
          <w:tcPr>
            <w:tcW w:w="648" w:type="dxa"/>
          </w:tcPr>
          <w:p w:rsidR="00122714" w:rsidRDefault="0090329C" w:rsidP="00C240F5">
            <w:r>
              <w:t>3</w:t>
            </w:r>
          </w:p>
        </w:tc>
        <w:tc>
          <w:tcPr>
            <w:tcW w:w="2880" w:type="dxa"/>
          </w:tcPr>
          <w:p w:rsidR="00122714" w:rsidRDefault="00122714" w:rsidP="00C240F5">
            <w:r>
              <w:t>Print Robot State</w:t>
            </w:r>
          </w:p>
        </w:tc>
        <w:tc>
          <w:tcPr>
            <w:tcW w:w="6660" w:type="dxa"/>
          </w:tcPr>
          <w:p w:rsidR="00122714" w:rsidRDefault="000A20F4" w:rsidP="00C240F5">
            <w:r>
              <w:t>Afficher l’état courant de robot</w:t>
            </w:r>
          </w:p>
        </w:tc>
      </w:tr>
      <w:tr w:rsidR="00122714" w:rsidTr="001F4A47">
        <w:tc>
          <w:tcPr>
            <w:tcW w:w="648" w:type="dxa"/>
          </w:tcPr>
          <w:p w:rsidR="00122714" w:rsidRDefault="0090329C" w:rsidP="00C240F5">
            <w:r>
              <w:t>4</w:t>
            </w:r>
          </w:p>
        </w:tc>
        <w:tc>
          <w:tcPr>
            <w:tcW w:w="2880" w:type="dxa"/>
          </w:tcPr>
          <w:p w:rsidR="00122714" w:rsidRDefault="00122714" w:rsidP="00C240F5">
            <w:r>
              <w:t>Delete Feature</w:t>
            </w:r>
          </w:p>
        </w:tc>
        <w:tc>
          <w:tcPr>
            <w:tcW w:w="6660" w:type="dxa"/>
          </w:tcPr>
          <w:p w:rsidR="00122714" w:rsidRDefault="000A20F4" w:rsidP="00C240F5">
            <w:r>
              <w:t xml:space="preserve">Supprimer des points d’intérêts </w:t>
            </w:r>
            <w:r w:rsidR="002B775A">
              <w:t>sélectionnés</w:t>
            </w:r>
          </w:p>
        </w:tc>
      </w:tr>
      <w:tr w:rsidR="00122714" w:rsidTr="001F4A47">
        <w:tc>
          <w:tcPr>
            <w:tcW w:w="648" w:type="dxa"/>
          </w:tcPr>
          <w:p w:rsidR="00122714" w:rsidRDefault="0090329C" w:rsidP="00C240F5">
            <w:r>
              <w:t>5</w:t>
            </w:r>
          </w:p>
        </w:tc>
        <w:tc>
          <w:tcPr>
            <w:tcW w:w="2880" w:type="dxa"/>
          </w:tcPr>
          <w:p w:rsidR="00122714" w:rsidRDefault="00122714" w:rsidP="00C240F5">
            <w:r>
              <w:t>Save Patch</w:t>
            </w:r>
          </w:p>
        </w:tc>
        <w:tc>
          <w:tcPr>
            <w:tcW w:w="6660" w:type="dxa"/>
          </w:tcPr>
          <w:p w:rsidR="00122714" w:rsidRDefault="000A20F4" w:rsidP="000A20F4">
            <w:r>
              <w:t>Exporter les régions de points d’intérêts sélectionnés</w:t>
            </w:r>
          </w:p>
        </w:tc>
      </w:tr>
      <w:tr w:rsidR="00122714" w:rsidTr="001F4A47">
        <w:tc>
          <w:tcPr>
            <w:tcW w:w="648" w:type="dxa"/>
          </w:tcPr>
          <w:p w:rsidR="00122714" w:rsidRDefault="0090329C" w:rsidP="00C240F5">
            <w:r>
              <w:t>6</w:t>
            </w:r>
          </w:p>
        </w:tc>
        <w:tc>
          <w:tcPr>
            <w:tcW w:w="2880" w:type="dxa"/>
          </w:tcPr>
          <w:p w:rsidR="00122714" w:rsidRDefault="00122714" w:rsidP="00C240F5">
            <w:r>
              <w:t>Quit</w:t>
            </w:r>
          </w:p>
        </w:tc>
        <w:tc>
          <w:tcPr>
            <w:tcW w:w="6660" w:type="dxa"/>
          </w:tcPr>
          <w:p w:rsidR="00122714" w:rsidRDefault="000A20F4" w:rsidP="00C240F5">
            <w:r>
              <w:t>Quitter le programme</w:t>
            </w:r>
          </w:p>
        </w:tc>
      </w:tr>
    </w:tbl>
    <w:p w:rsidR="001F4A47" w:rsidRDefault="00B07C4F" w:rsidP="00C240F5">
      <w:r>
        <w:rPr>
          <w:noProof/>
          <w:lang w:val="en-US"/>
        </w:rPr>
        <w:lastRenderedPageBreak/>
        <w:pict>
          <v:group id="_x0000_s1114" style="position:absolute;margin-left:66.6pt;margin-top:24.85pt;width:465.8pt;height:353.6pt;z-index:251694080;mso-position-horizontal-relative:text;mso-position-vertical-relative:text" coordorigin="2466,1631" coordsize="9316,7072">
            <v:group id="_x0000_s1053" style="position:absolute;left:2466;top:1631;width:9316;height:6360" coordorigin="2454,6420" coordsize="9316,6360">
              <v:oval id="_x0000_s1054" style="position:absolute;left:4545;top:7021;width:764;height:638" filled="f" strokecolor="red"/>
              <v:shapetype id="_x0000_t32" coordsize="21600,21600" o:spt="32" o:oned="t" path="m,l21600,21600e" filled="f">
                <v:path arrowok="t" fillok="f" o:connecttype="none"/>
                <o:lock v:ext="edit" shapetype="t"/>
              </v:shapetype>
              <v:shape id="_x0000_s1055" type="#_x0000_t32" style="position:absolute;left:3644;top:8072;width:3694;height:238;flip:y" o:connectortype="straight" strokecolor="red"/>
              <v:shape id="_x0000_s1056" type="#_x0000_t32" style="position:absolute;left:5222;top:7021;width:2266;height:776;flip:y" o:connectortype="straight" strokecolor="red"/>
              <v:shape id="_x0000_s1057" type="#_x0000_t32" style="position:absolute;left:4796;top:8398;width:2917;height:726;flip:y" o:connectortype="straight" strokecolor="red"/>
              <v:shape id="_x0000_s1058" type="#_x0000_t32" style="position:absolute;left:4408;top:9300;width:3631;height:237;flip:y" o:connectortype="straight" strokecolor="red"/>
              <v:shape id="_x0000_s1059" type="#_x0000_t32" style="position:absolute;left:4796;top:9375;width:3168;height:375;flip:y" o:connectortype="straight" strokecolor="red"/>
              <v:shape id="_x0000_s1060" type="#_x0000_t32" style="position:absolute;left:5610;top:11491;width:2103;height:576" o:connectortype="straight" strokecolor="red"/>
              <v:shape id="_x0000_s1061" type="#_x0000_t32" style="position:absolute;left:2454;top:10740;width:5660;height:313" o:connectortype="straight" strokecolor="red"/>
              <v:shape id="_x0000_s1062" type="#_x0000_t32" style="position:absolute;left:5222;top:6645;width:2266;height:563;flip:y" o:connectortype="straight" strokecolor="red"/>
              <v:rect id="_x0000_s1063" style="position:absolute;left:7488;top:6420;width:1516;height:451" stroked="f">
                <v:textbox>
                  <w:txbxContent>
                    <w:p w:rsidR="006A25E4" w:rsidRDefault="006A25E4" w:rsidP="00485618">
                      <w:r>
                        <w:t>Caméra</w:t>
                      </w:r>
                    </w:p>
                  </w:txbxContent>
                </v:textbox>
              </v:rect>
              <v:rect id="_x0000_s1064" style="position:absolute;left:7563;top:7021;width:2442;height:413" stroked="f">
                <v:textbox>
                  <w:txbxContent>
                    <w:p w:rsidR="006A25E4" w:rsidRDefault="006A25E4" w:rsidP="00485618">
                      <w:r>
                        <w:t>Trajectoire de robot</w:t>
                      </w:r>
                    </w:p>
                  </w:txbxContent>
                </v:textbox>
              </v:rect>
              <v:rect id="_x0000_s1065" style="position:absolute;left:7338;top:7659;width:2442;height:413" stroked="f">
                <v:textbox>
                  <w:txbxContent>
                    <w:p w:rsidR="006A25E4" w:rsidRDefault="006A25E4" w:rsidP="00485618">
                      <w:r>
                        <w:t>Direction de camera</w:t>
                      </w:r>
                    </w:p>
                  </w:txbxContent>
                </v:textbox>
              </v:rect>
              <v:rect id="_x0000_s1066" style="position:absolute;left:7713;top:8148;width:2980;height:413" stroked="f">
                <v:textbox>
                  <w:txbxContent>
                    <w:p w:rsidR="006A25E4" w:rsidRDefault="006A25E4" w:rsidP="00485618">
                      <w:r>
                        <w:t>Le point d’intérêt dans la carte</w:t>
                      </w:r>
                    </w:p>
                  </w:txbxContent>
                </v:textbox>
              </v:rect>
              <v:rect id="_x0000_s1067" style="position:absolute;left:7964;top:9037;width:2442;height:413" stroked="f">
                <v:textbox>
                  <w:txbxContent>
                    <w:p w:rsidR="006A25E4" w:rsidRDefault="006A25E4" w:rsidP="00485618">
                      <w:r>
                        <w:t>Les axes</w:t>
                      </w:r>
                    </w:p>
                  </w:txbxContent>
                </v:textbox>
              </v:rect>
              <v:rect id="_x0000_s1068" style="position:absolute;left:8114;top:10877;width:3656;height:413" stroked="f">
                <v:textbox>
                  <w:txbxContent>
                    <w:p w:rsidR="006A25E4" w:rsidRDefault="006A25E4" w:rsidP="00485618">
                      <w:r>
                        <w:t>Région de recherche des points d’intérêt</w:t>
                      </w:r>
                    </w:p>
                  </w:txbxContent>
                </v:textbox>
              </v:rect>
              <v:rect id="_x0000_s1069" style="position:absolute;left:7713;top:11879;width:3093;height:901" stroked="f">
                <v:textbox>
                  <w:txbxContent>
                    <w:p w:rsidR="006A25E4" w:rsidRDefault="006A25E4" w:rsidP="00485618">
                      <w:r>
                        <w:t>Le point d’intérêt (région) incorrect (en jaune)</w:t>
                      </w:r>
                    </w:p>
                  </w:txbxContent>
                </v:textbox>
              </v:rect>
            </v:group>
            <v:shape id="_x0000_s1110" type="#_x0000_t32" style="position:absolute;left:4683;top:7090;width:3042;height:711" o:connectortype="straight" strokecolor="red"/>
            <v:shape id="_x0000_s1111" type="#_x0000_t32" style="position:absolute;left:4808;top:8114;width:2542;height:263" o:connectortype="straight" strokecolor="red"/>
            <v:rect id="_x0000_s1112" style="position:absolute;left:7725;top:7701;width:2841;height:501" stroked="f">
              <v:textbox>
                <w:txbxContent>
                  <w:p w:rsidR="006A25E4" w:rsidRDefault="006A25E4">
                    <w:r>
                      <w:t>Le point d’intérêt initial (en bleu)</w:t>
                    </w:r>
                  </w:p>
                </w:txbxContent>
              </v:textbox>
            </v:rect>
            <v:rect id="_x0000_s1113" style="position:absolute;left:7350;top:8202;width:3280;height:501" stroked="f">
              <v:textbox>
                <w:txbxContent>
                  <w:p w:rsidR="006A25E4" w:rsidRDefault="006A25E4">
                    <w:r>
                      <w:t>Le point d’intérêt correct (en rouge)</w:t>
                    </w:r>
                  </w:p>
                </w:txbxContent>
              </v:textbox>
            </v:rect>
          </v:group>
        </w:pict>
      </w:r>
      <w:r w:rsidR="000D601B">
        <w:t xml:space="preserve">Dans le côté de droite, on a la simulation. </w:t>
      </w:r>
      <w:r w:rsidR="00BA24D8">
        <w:t>Le</w:t>
      </w:r>
      <w:r w:rsidR="000D601B">
        <w:t xml:space="preserve"> rectangle noir haut représente la carte obtenue. Le rectangle bas représente les images traitées avec les points d’intérêts marqués. </w:t>
      </w:r>
    </w:p>
    <w:p w:rsidR="00BD264A" w:rsidRDefault="008E0D84" w:rsidP="00BD264A">
      <w:pPr>
        <w:keepNext/>
      </w:pPr>
      <w:r>
        <w:rPr>
          <w:noProof/>
          <w:lang w:val="en-US"/>
        </w:rPr>
        <w:drawing>
          <wp:inline distT="0" distB="0" distL="0" distR="0">
            <wp:extent cx="3028950" cy="4543425"/>
            <wp:effectExtent l="19050" t="0" r="0" b="0"/>
            <wp:docPr id="6" name="Picture 5" descr="monoslamglow-sim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slamglow-simul.png"/>
                    <pic:cNvPicPr/>
                  </pic:nvPicPr>
                  <pic:blipFill>
                    <a:blip r:embed="rId24"/>
                    <a:stretch>
                      <a:fillRect/>
                    </a:stretch>
                  </pic:blipFill>
                  <pic:spPr>
                    <a:xfrm>
                      <a:off x="0" y="0"/>
                      <a:ext cx="3028950" cy="4543425"/>
                    </a:xfrm>
                    <a:prstGeom prst="rect">
                      <a:avLst/>
                    </a:prstGeom>
                  </pic:spPr>
                </pic:pic>
              </a:graphicData>
            </a:graphic>
          </wp:inline>
        </w:drawing>
      </w:r>
    </w:p>
    <w:p w:rsidR="006B0995" w:rsidRDefault="00BD264A" w:rsidP="00BD264A">
      <w:pPr>
        <w:pStyle w:val="Caption"/>
      </w:pPr>
      <w:r>
        <w:t xml:space="preserve">Figure </w:t>
      </w:r>
      <w:fldSimple w:instr=" SEQ Figure \* ARABIC ">
        <w:r w:rsidR="00687A2B">
          <w:rPr>
            <w:noProof/>
          </w:rPr>
          <w:t>6</w:t>
        </w:r>
      </w:fldSimple>
      <w:r>
        <w:t xml:space="preserve"> Notice des notations dans l'écran de simulation</w:t>
      </w:r>
    </w:p>
    <w:p w:rsidR="000D601B" w:rsidRDefault="00EB61A2" w:rsidP="00C240F5">
      <w:r>
        <w:t>La correspondance entre la carte obtenue et l’image de traquer </w:t>
      </w:r>
      <w:r w:rsidR="005D7D3C">
        <w:t xml:space="preserve">est présentée dans </w:t>
      </w:r>
      <w:r w:rsidR="00BD264A">
        <w:t xml:space="preserve">la figure 4. </w:t>
      </w:r>
    </w:p>
    <w:tbl>
      <w:tblPr>
        <w:tblStyle w:val="TableGrid"/>
        <w:tblW w:w="0" w:type="auto"/>
        <w:tblLook w:val="04A0"/>
      </w:tblPr>
      <w:tblGrid>
        <w:gridCol w:w="5094"/>
        <w:gridCol w:w="5094"/>
      </w:tblGrid>
      <w:tr w:rsidR="006A1928" w:rsidTr="006A1928">
        <w:tc>
          <w:tcPr>
            <w:tcW w:w="5094" w:type="dxa"/>
          </w:tcPr>
          <w:p w:rsidR="006A1928" w:rsidRDefault="006A1928" w:rsidP="00C240F5">
            <w:r>
              <w:rPr>
                <w:noProof/>
                <w:lang w:val="en-US"/>
              </w:rPr>
              <w:lastRenderedPageBreak/>
              <w:drawing>
                <wp:inline distT="0" distB="0" distL="0" distR="0">
                  <wp:extent cx="3028950" cy="4543425"/>
                  <wp:effectExtent l="19050" t="0" r="0" b="0"/>
                  <wp:docPr id="11" name="Picture 10" descr="monoslamglow-sim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slamglow-simul.png"/>
                          <pic:cNvPicPr/>
                        </pic:nvPicPr>
                        <pic:blipFill>
                          <a:blip r:embed="rId24"/>
                          <a:stretch>
                            <a:fillRect/>
                          </a:stretch>
                        </pic:blipFill>
                        <pic:spPr>
                          <a:xfrm>
                            <a:off x="0" y="0"/>
                            <a:ext cx="3028950" cy="4543425"/>
                          </a:xfrm>
                          <a:prstGeom prst="rect">
                            <a:avLst/>
                          </a:prstGeom>
                        </pic:spPr>
                      </pic:pic>
                    </a:graphicData>
                  </a:graphic>
                </wp:inline>
              </w:drawing>
            </w:r>
          </w:p>
        </w:tc>
        <w:tc>
          <w:tcPr>
            <w:tcW w:w="5094" w:type="dxa"/>
          </w:tcPr>
          <w:p w:rsidR="006A1928" w:rsidRDefault="00B07C4F" w:rsidP="00BD264A">
            <w:pPr>
              <w:keepNext/>
            </w:pPr>
            <w:r>
              <w:rPr>
                <w:noProof/>
                <w:lang w:val="en-US"/>
              </w:rPr>
              <w:pict>
                <v:group id="_x0000_s1050" style="position:absolute;margin-left:44.3pt;margin-top:57.4pt;width:175.3pt;height:227.25pt;z-index:251682816;mso-position-horizontal-relative:text;mso-position-vertical-relative:text" coordorigin="2029,2304" coordsize="3506,4545">
                  <v:shape id="_x0000_s1044" type="#_x0000_t32" style="position:absolute;left:3018;top:3055;width:1865;height:2116" o:connectortype="straight" strokecolor="#00b0f0" strokeweight="3pt">
                    <v:stroke dashstyle="dash"/>
                    <v:shadow type="perspective" color="#4e6128 [1606]" opacity=".5" offset="1pt" offset2="-1pt"/>
                  </v:shape>
                  <v:shape id="_x0000_s1045" type="#_x0000_t32" style="position:absolute;left:2680;top:3055;width:851;height:2404" o:connectortype="straight" strokecolor="#00b0f0" strokeweight="3pt">
                    <v:stroke dashstyle="dash"/>
                    <v:shadow type="perspective" color="#4e6128 [1606]" opacity=".5" offset="1pt" offset2="-1pt"/>
                  </v:shape>
                  <v:shape id="_x0000_s1046" type="#_x0000_t32" style="position:absolute;left:2680;top:3281;width:338;height:2604" o:connectortype="straight" strokecolor="#00b0f0" strokeweight="3pt">
                    <v:stroke dashstyle="dash"/>
                    <v:shadow type="perspective" color="#4e6128 [1606]" opacity=".5" offset="1pt" offset2="-1pt"/>
                  </v:shape>
                  <v:shape id="_x0000_s1047" type="#_x0000_t32" style="position:absolute;left:2467;top:2304;width:2078;height:3931" o:connectortype="straight" strokecolor="#00b0f0" strokeweight="3pt">
                    <v:stroke dashstyle="dash"/>
                    <v:shadow type="perspective" color="#4e6128 [1606]" opacity=".5" offset="1pt" offset2="-1pt"/>
                  </v:shape>
                  <v:shape id="_x0000_s1048" type="#_x0000_t32" style="position:absolute;left:2029;top:2304;width:1164;height:4545" o:connectortype="straight" strokecolor="#00b0f0" strokeweight="3pt">
                    <v:stroke dashstyle="dash"/>
                    <v:shadow type="perspective" color="#4e6128 [1606]" opacity=".5" offset="1pt" offset2="-1pt"/>
                  </v:shape>
                  <v:shape id="_x0000_s1049" type="#_x0000_t32" style="position:absolute;left:2805;top:2304;width:2730;height:3581" o:connectortype="straight" strokecolor="#00b0f0" strokeweight="3pt">
                    <v:stroke dashstyle="dash"/>
                    <v:shadow type="perspective" color="#4e6128 [1606]" opacity=".5" offset="1pt" offset2="-1pt"/>
                  </v:shape>
                </v:group>
              </w:pict>
            </w:r>
            <w:r w:rsidR="006A1928">
              <w:rPr>
                <w:noProof/>
                <w:lang w:val="en-US"/>
              </w:rPr>
              <w:drawing>
                <wp:inline distT="0" distB="0" distL="0" distR="0">
                  <wp:extent cx="3028950" cy="4543425"/>
                  <wp:effectExtent l="19050" t="0" r="0" b="0"/>
                  <wp:docPr id="10" name="Picture 8" descr="monoslamglow-sim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slamglow-simul.png"/>
                          <pic:cNvPicPr/>
                        </pic:nvPicPr>
                        <pic:blipFill>
                          <a:blip r:embed="rId24"/>
                          <a:stretch>
                            <a:fillRect/>
                          </a:stretch>
                        </pic:blipFill>
                        <pic:spPr>
                          <a:xfrm>
                            <a:off x="0" y="0"/>
                            <a:ext cx="3028950" cy="4543425"/>
                          </a:xfrm>
                          <a:prstGeom prst="rect">
                            <a:avLst/>
                          </a:prstGeom>
                        </pic:spPr>
                      </pic:pic>
                    </a:graphicData>
                  </a:graphic>
                </wp:inline>
              </w:drawing>
            </w:r>
          </w:p>
        </w:tc>
      </w:tr>
    </w:tbl>
    <w:p w:rsidR="006A1928" w:rsidRDefault="00BD264A" w:rsidP="00BD264A">
      <w:pPr>
        <w:pStyle w:val="Caption"/>
      </w:pPr>
      <w:r>
        <w:t xml:space="preserve">Figure </w:t>
      </w:r>
      <w:fldSimple w:instr=" SEQ Figure \* ARABIC ">
        <w:r w:rsidR="00687A2B">
          <w:rPr>
            <w:noProof/>
          </w:rPr>
          <w:t>7</w:t>
        </w:r>
      </w:fldSimple>
      <w:r>
        <w:t xml:space="preserve"> La correspondance entre la carte et l'image de traquer</w:t>
      </w:r>
    </w:p>
    <w:p w:rsidR="00EB61A2" w:rsidRPr="00C240F5" w:rsidRDefault="00EB61A2" w:rsidP="00C240F5"/>
    <w:p w:rsidR="003A6512" w:rsidRDefault="003A6512" w:rsidP="003A6512">
      <w:pPr>
        <w:pStyle w:val="Heading2"/>
      </w:pPr>
      <w:bookmarkStart w:id="37" w:name="_Toc265083208"/>
      <w:r>
        <w:t>Structure</w:t>
      </w:r>
      <w:bookmarkEnd w:id="37"/>
    </w:p>
    <w:p w:rsidR="009C1D4D" w:rsidRDefault="009C1D4D" w:rsidP="009C1D4D">
      <w:pPr>
        <w:pStyle w:val="Heading3"/>
      </w:pPr>
      <w:r>
        <w:t>La structure de Scene</w:t>
      </w:r>
    </w:p>
    <w:p w:rsidR="008547FE" w:rsidRDefault="008547FE" w:rsidP="008547FE">
      <w:r>
        <w:t>La librairie Scene se compose 4 composants principaux :</w:t>
      </w:r>
    </w:p>
    <w:tbl>
      <w:tblPr>
        <w:tblStyle w:val="TableGrid"/>
        <w:tblW w:w="0" w:type="auto"/>
        <w:tblLook w:val="04A0"/>
      </w:tblPr>
      <w:tblGrid>
        <w:gridCol w:w="1548"/>
        <w:gridCol w:w="8640"/>
      </w:tblGrid>
      <w:tr w:rsidR="000F0F71" w:rsidTr="00DA743E">
        <w:tc>
          <w:tcPr>
            <w:tcW w:w="1548" w:type="dxa"/>
          </w:tcPr>
          <w:p w:rsidR="000F0F71" w:rsidRPr="00DA743E" w:rsidRDefault="000F0F71" w:rsidP="008547FE">
            <w:pPr>
              <w:rPr>
                <w:b/>
              </w:rPr>
            </w:pPr>
            <w:r w:rsidRPr="00DA743E">
              <w:rPr>
                <w:b/>
              </w:rPr>
              <w:t>Composant</w:t>
            </w:r>
          </w:p>
        </w:tc>
        <w:tc>
          <w:tcPr>
            <w:tcW w:w="8640" w:type="dxa"/>
          </w:tcPr>
          <w:p w:rsidR="000F0F71" w:rsidRPr="00DA743E" w:rsidRDefault="000F0F71" w:rsidP="008547FE">
            <w:pPr>
              <w:rPr>
                <w:b/>
              </w:rPr>
            </w:pPr>
            <w:r w:rsidRPr="00DA743E">
              <w:rPr>
                <w:b/>
              </w:rPr>
              <w:t>Description</w:t>
            </w:r>
          </w:p>
        </w:tc>
      </w:tr>
      <w:tr w:rsidR="000F0F71" w:rsidRPr="00DA743E" w:rsidTr="00DA743E">
        <w:tc>
          <w:tcPr>
            <w:tcW w:w="1548" w:type="dxa"/>
          </w:tcPr>
          <w:p w:rsidR="000F0F71" w:rsidRPr="00DA743E" w:rsidRDefault="000F0F71" w:rsidP="008547FE">
            <w:r w:rsidRPr="00DA743E">
              <w:t>VW34</w:t>
            </w:r>
          </w:p>
        </w:tc>
        <w:tc>
          <w:tcPr>
            <w:tcW w:w="8640" w:type="dxa"/>
          </w:tcPr>
          <w:p w:rsidR="000F0F71" w:rsidRPr="00DA743E" w:rsidRDefault="00DA743E" w:rsidP="00DA743E">
            <w:r w:rsidRPr="00DA743E">
              <w:t>C’est la librairie d’aide de d</w:t>
            </w:r>
            <w:r>
              <w:t xml:space="preserve">évelopper l’application de la vision par l’ordinateur. </w:t>
            </w:r>
            <w:r w:rsidRPr="00DA743E">
              <w:t>Ce paquet est maintenu par l</w:t>
            </w:r>
            <w:r>
              <w:t>es membres de « </w:t>
            </w:r>
            <w:r w:rsidR="000F0F71" w:rsidRPr="00DA743E">
              <w:t>Active Vision Lab, University of Oxford</w:t>
            </w:r>
            <w:r>
              <w:t xml:space="preserve"> ». C’est un paquet vieux, n’est pas puissante que OpenCv. </w:t>
            </w:r>
          </w:p>
        </w:tc>
      </w:tr>
      <w:tr w:rsidR="000F0F71" w:rsidRPr="00DA743E" w:rsidTr="00DA743E">
        <w:tc>
          <w:tcPr>
            <w:tcW w:w="1548" w:type="dxa"/>
          </w:tcPr>
          <w:p w:rsidR="00DA743E" w:rsidRPr="00DA743E" w:rsidRDefault="00DA743E" w:rsidP="00DA743E">
            <w:r w:rsidRPr="00DA743E">
              <w:t>Glow</w:t>
            </w:r>
          </w:p>
          <w:p w:rsidR="000F0F71" w:rsidRPr="00DA743E" w:rsidRDefault="000F0F71" w:rsidP="008547FE"/>
        </w:tc>
        <w:tc>
          <w:tcPr>
            <w:tcW w:w="8640" w:type="dxa"/>
          </w:tcPr>
          <w:p w:rsidR="00DA743E" w:rsidRPr="00DA743E" w:rsidRDefault="00DA743E" w:rsidP="00DA743E">
            <w:r w:rsidRPr="00DA743E">
              <w:t>GLOW est un</w:t>
            </w:r>
            <w:r w:rsidR="00050163">
              <w:t>e</w:t>
            </w:r>
            <w:r w:rsidRPr="00DA743E">
              <w:t xml:space="preserve"> librairie de </w:t>
            </w:r>
            <w:r w:rsidR="00050163" w:rsidRPr="00DA743E">
              <w:t>développer</w:t>
            </w:r>
            <w:r w:rsidRPr="00DA743E">
              <w:t xml:space="preserve"> l’application  GUI basée sur OpenGL et Glut.</w:t>
            </w:r>
          </w:p>
          <w:p w:rsidR="000F0F71" w:rsidRPr="00DA743E" w:rsidRDefault="000F0F71" w:rsidP="008547FE"/>
        </w:tc>
      </w:tr>
      <w:tr w:rsidR="000F0F71" w:rsidRPr="00DA743E" w:rsidTr="00DA743E">
        <w:tc>
          <w:tcPr>
            <w:tcW w:w="1548" w:type="dxa"/>
          </w:tcPr>
          <w:p w:rsidR="00DA743E" w:rsidRPr="00DA743E" w:rsidRDefault="00DA743E" w:rsidP="00DA743E">
            <w:r w:rsidRPr="00DA743E">
              <w:t>SceneLib</w:t>
            </w:r>
          </w:p>
          <w:p w:rsidR="000F0F71" w:rsidRPr="00DA743E" w:rsidRDefault="000F0F71" w:rsidP="008547FE"/>
        </w:tc>
        <w:tc>
          <w:tcPr>
            <w:tcW w:w="8640" w:type="dxa"/>
          </w:tcPr>
          <w:p w:rsidR="000F0F71" w:rsidRPr="00DA743E" w:rsidRDefault="00DA743E" w:rsidP="00DA743E">
            <w:r>
              <w:t xml:space="preserve">C’est une librairie de développer l’application de SLAM. Ce paquet inclus des fonctionalités de slam tels que EKF, monoslam, caméra, etc. </w:t>
            </w:r>
          </w:p>
        </w:tc>
      </w:tr>
      <w:tr w:rsidR="000F0F71" w:rsidRPr="00DA743E" w:rsidTr="00DA743E">
        <w:tc>
          <w:tcPr>
            <w:tcW w:w="1548" w:type="dxa"/>
          </w:tcPr>
          <w:p w:rsidR="00DA743E" w:rsidRPr="00DA743E" w:rsidRDefault="00DA743E" w:rsidP="00DA743E">
            <w:r w:rsidRPr="00DA743E">
              <w:t>MonoSlam Glow </w:t>
            </w:r>
          </w:p>
          <w:p w:rsidR="000F0F71" w:rsidRPr="00DA743E" w:rsidRDefault="000F0F71" w:rsidP="008547FE"/>
        </w:tc>
        <w:tc>
          <w:tcPr>
            <w:tcW w:w="8640" w:type="dxa"/>
          </w:tcPr>
          <w:p w:rsidR="000F0F71" w:rsidRPr="00DA743E" w:rsidRDefault="00DA743E" w:rsidP="008547FE">
            <w:r>
              <w:t xml:space="preserve">C’est un simulateur de monoslam en utilisant SceneLib, VW34, Glow. C’est le programme principal de Scene. </w:t>
            </w:r>
          </w:p>
        </w:tc>
      </w:tr>
    </w:tbl>
    <w:p w:rsidR="000F0F71" w:rsidRPr="00DA743E" w:rsidRDefault="000F0F71" w:rsidP="008547FE"/>
    <w:p w:rsidR="008547FE" w:rsidRPr="008547FE" w:rsidRDefault="000F0F71" w:rsidP="000F0F71">
      <w:pPr>
        <w:jc w:val="center"/>
      </w:pPr>
      <w:r>
        <w:rPr>
          <w:noProof/>
          <w:lang w:val="en-US"/>
        </w:rPr>
      </w:r>
      <w:r>
        <w:pict>
          <v:group id="_x0000_s1121" style="width:210.4pt;height:95.15pt;mso-position-horizontal-relative:char;mso-position-vertical-relative:line" coordorigin="4408,9254" coordsize="4208,1903">
            <v:rect id="_x0000_s1122" style="position:absolute;left:4408;top:10606;width:1742;height:551" fillcolor="white [3201]" strokecolor="#4f81bd [3204]" strokeweight="2.5pt">
              <v:shadow color="#868686"/>
              <v:textbox style="mso-next-textbox:#_x0000_s1122">
                <w:txbxContent>
                  <w:p w:rsidR="006A25E4" w:rsidRDefault="006A25E4" w:rsidP="000F0F71">
                    <w:r>
                      <w:t>VW34</w:t>
                    </w:r>
                  </w:p>
                </w:txbxContent>
              </v:textbox>
            </v:rect>
            <v:rect id="_x0000_s1123" style="position:absolute;left:6247;top:9930;width:2369;height:1227" fillcolor="white [3201]" strokecolor="#4f81bd [3204]" strokeweight="2.5pt">
              <v:shadow color="#868686"/>
              <v:textbox style="mso-next-textbox:#_x0000_s1123">
                <w:txbxContent>
                  <w:p w:rsidR="006A25E4" w:rsidRDefault="006A25E4" w:rsidP="000F0F71">
                    <w:r>
                      <w:t>Glow</w:t>
                    </w:r>
                  </w:p>
                </w:txbxContent>
              </v:textbox>
            </v:rect>
            <v:rect id="_x0000_s1124" style="position:absolute;left:4408;top:9930;width:1742;height:551" fillcolor="white [3201]" strokecolor="#4f81bd [3204]" strokeweight="2.5pt">
              <v:shadow color="#868686"/>
              <v:textbox style="mso-next-textbox:#_x0000_s1124">
                <w:txbxContent>
                  <w:p w:rsidR="006A25E4" w:rsidRDefault="006A25E4" w:rsidP="000F0F71">
                    <w:r>
                      <w:t>SceneLib</w:t>
                    </w:r>
                    <w:r>
                      <w:tab/>
                    </w:r>
                  </w:p>
                </w:txbxContent>
              </v:textbox>
            </v:rect>
            <v:rect id="_x0000_s1125" style="position:absolute;left:4408;top:9254;width:4208;height:551" fillcolor="white [3201]" strokecolor="#4f81bd [3204]" strokeweight="2.5pt">
              <v:shadow color="#868686"/>
              <v:textbox style="mso-next-textbox:#_x0000_s1125">
                <w:txbxContent>
                  <w:p w:rsidR="006A25E4" w:rsidRDefault="006A25E4" w:rsidP="000F0F71">
                    <w:r>
                      <w:t>MonoSlam Glow</w:t>
                    </w:r>
                  </w:p>
                </w:txbxContent>
              </v:textbox>
            </v:rect>
            <w10:wrap type="none"/>
            <w10:anchorlock/>
          </v:group>
        </w:pict>
      </w:r>
    </w:p>
    <w:p w:rsidR="009C1D4D" w:rsidRPr="009C1D4D" w:rsidRDefault="009C1D4D" w:rsidP="009C1D4D">
      <w:pPr>
        <w:pStyle w:val="Heading3"/>
      </w:pPr>
      <w:r>
        <w:t>La structure de monoslam</w:t>
      </w:r>
    </w:p>
    <w:p w:rsidR="009C1D4D" w:rsidRPr="009C1D4D" w:rsidRDefault="009C1D4D" w:rsidP="009C1D4D"/>
    <w:p w:rsidR="000517BE" w:rsidRDefault="00F60FF2" w:rsidP="000517BE">
      <w:pPr>
        <w:keepNext/>
        <w:jc w:val="center"/>
      </w:pPr>
      <w:r>
        <w:rPr>
          <w:noProof/>
          <w:lang w:val="en-US"/>
        </w:rPr>
        <w:drawing>
          <wp:inline distT="0" distB="0" distL="0" distR="0">
            <wp:extent cx="3240984" cy="2099144"/>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r="48878" b="12871"/>
                    <a:stretch>
                      <a:fillRect/>
                    </a:stretch>
                  </pic:blipFill>
                  <pic:spPr bwMode="auto">
                    <a:xfrm>
                      <a:off x="0" y="0"/>
                      <a:ext cx="3240984" cy="2099144"/>
                    </a:xfrm>
                    <a:prstGeom prst="rect">
                      <a:avLst/>
                    </a:prstGeom>
                    <a:noFill/>
                    <a:ln w="9525">
                      <a:noFill/>
                      <a:miter lim="800000"/>
                      <a:headEnd/>
                      <a:tailEnd/>
                    </a:ln>
                  </pic:spPr>
                </pic:pic>
              </a:graphicData>
            </a:graphic>
          </wp:inline>
        </w:drawing>
      </w:r>
    </w:p>
    <w:p w:rsidR="00F60FF2" w:rsidRPr="00F60FF2" w:rsidRDefault="000517BE" w:rsidP="000517BE">
      <w:pPr>
        <w:pStyle w:val="Caption"/>
        <w:jc w:val="center"/>
      </w:pPr>
      <w:r>
        <w:t xml:space="preserve">Figure </w:t>
      </w:r>
      <w:fldSimple w:instr=" SEQ Figure \* ARABIC ">
        <w:r w:rsidR="00687A2B">
          <w:rPr>
            <w:noProof/>
          </w:rPr>
          <w:t>8</w:t>
        </w:r>
      </w:fldSimple>
      <w:r>
        <w:t xml:space="preserve"> L'observation d'observation par une camera</w:t>
      </w:r>
    </w:p>
    <w:p w:rsidR="00F60FF2" w:rsidRDefault="004F7469" w:rsidP="00BC38E5">
      <w:r>
        <w:t>Dans ce</w:t>
      </w:r>
      <w:r w:rsidR="009C1D4D">
        <w:t>tte figure</w:t>
      </w:r>
      <w:r>
        <w:t>, on a l’observation d’un point par le changement de la position de robot. Le déplacement de robot incluse le changement de la position</w:t>
      </w:r>
      <w:r w:rsidR="001450E9">
        <w:t xml:space="preserve"> par la vecteur t</w:t>
      </w:r>
      <w:r>
        <w:t>, et la direction</w:t>
      </w:r>
      <w:r w:rsidR="001450E9">
        <w:t xml:space="preserve"> par l’angle R</w:t>
      </w:r>
      <w:r>
        <w:t xml:space="preserve">. </w:t>
      </w:r>
    </w:p>
    <w:p w:rsidR="004F7469" w:rsidRDefault="004F7469" w:rsidP="00BC38E5">
      <w:r>
        <w:t>Le calcul est calculé comme le modèle suivant</w:t>
      </w:r>
    </w:p>
    <w:p w:rsidR="004F7469" w:rsidRDefault="00B07C4F" w:rsidP="00BC38E5">
      <w:r>
        <w:pict>
          <v:group id="_x0000_s1087" style="width:317.4pt;height:199.7pt;mso-position-horizontal-relative:char;mso-position-vertical-relative:line" coordorigin="2442,1265" coordsize="6348,3994">
            <v:rect id="_x0000_s1071" style="position:absolute;left:2442;top:1265;width:1365;height:638" fillcolor="white [3201]" strokecolor="#4f81bd [3204]" strokeweight="2.5pt">
              <v:shadow color="#868686"/>
              <v:textbox>
                <w:txbxContent>
                  <w:p w:rsidR="006A25E4" w:rsidRDefault="006A25E4">
                    <w:r>
                      <w:t>Estimer l’état</w:t>
                    </w:r>
                  </w:p>
                </w:txbxContent>
              </v:textbox>
            </v:rect>
            <v:rect id="_x0000_s1072" style="position:absolute;left:2442;top:3080;width:1365;height:638" fillcolor="white [3201]" strokecolor="#4f81bd [3204]" strokeweight="2.5pt">
              <v:shadow color="#868686"/>
              <v:textbox>
                <w:txbxContent>
                  <w:p w:rsidR="006A25E4" w:rsidRDefault="006A25E4">
                    <w:r>
                      <w:t>Prédire</w:t>
                    </w:r>
                  </w:p>
                </w:txbxContent>
              </v:textbox>
            </v:rect>
            <v:rect id="_x0000_s1073" style="position:absolute;left:4996;top:1265;width:1365;height:638" fillcolor="white [3201]" strokecolor="#4f81bd [3204]" strokeweight="2.5pt">
              <v:shadow color="#868686"/>
              <v:textbox>
                <w:txbxContent>
                  <w:p w:rsidR="006A25E4" w:rsidRDefault="006A25E4">
                    <w:r>
                      <w:t>Mise à jour</w:t>
                    </w:r>
                  </w:p>
                </w:txbxContent>
              </v:textbox>
            </v:rect>
            <v:rect id="_x0000_s1074" style="position:absolute;left:4996;top:3080;width:1365;height:638" fillcolor="white [3201]" strokecolor="#4f81bd [3204]" strokeweight="2.5pt">
              <v:shadow color="#868686"/>
              <v:textbox>
                <w:txbxContent>
                  <w:p w:rsidR="006A25E4" w:rsidRDefault="006A25E4">
                    <w:r>
                      <w:t>Chercher</w:t>
                    </w:r>
                  </w:p>
                </w:txbxContent>
              </v:textbox>
            </v:rect>
            <v:rect id="_x0000_s1075" style="position:absolute;left:7425;top:3080;width:1365;height:638" fillcolor="white [3201]" strokecolor="#4f81bd [3204]" strokeweight="2.5pt">
              <v:shadow color="#868686"/>
              <v:textbox>
                <w:txbxContent>
                  <w:p w:rsidR="006A25E4" w:rsidRDefault="006A25E4">
                    <w:r>
                      <w:t>Mesure</w:t>
                    </w:r>
                  </w:p>
                </w:txbxContent>
              </v:textbox>
            </v:rect>
            <v:shape id="_x0000_s1076" type="#_x0000_t32" style="position:absolute;left:3043;top:1903;width:0;height:1177" o:connectortype="straight">
              <v:stroke endarrow="block"/>
            </v:shape>
            <v:shape id="_x0000_s1077" type="#_x0000_t32" style="position:absolute;left:3807;top:3306;width:1189;height:0" o:connectortype="straight">
              <v:stroke endarrow="block"/>
            </v:shape>
            <v:shape id="_x0000_s1078" type="#_x0000_t32" style="position:absolute;left:5622;top:1903;width:0;height:1177;flip:y" o:connectortype="straight">
              <v:stroke endarrow="block"/>
            </v:shape>
            <v:shape id="_x0000_s1079" type="#_x0000_t32" style="position:absolute;left:3807;top:1578;width:1189;height:0;flip:x" o:connectortype="straight">
              <v:stroke endarrow="block"/>
            </v:shape>
            <v:shape id="_x0000_s1080" type="#_x0000_t32" style="position:absolute;left:6361;top:3306;width:1064;height:0" o:connectortype="straigh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81" type="#_x0000_t34" style="position:absolute;left:6361;top:1578;width:1716;height:1502;rotation:180" o:connectortype="elbow" adj="75,-44293,-101669">
              <v:stroke endarrow="block"/>
            </v:shape>
            <v:shape id="_x0000_s1082" type="#_x0000_t32" style="position:absolute;left:3807;top:1903;width:1364;height:1265;flip:y" o:connectortype="straight">
              <v:stroke endarrow="block"/>
            </v:shape>
            <v:rect id="_x0000_s1083" style="position:absolute;left:4973;top:4445;width:1440;height:814" fillcolor="white [3201]" strokecolor="#4f81bd [3204]" strokeweight="2.5pt">
              <v:shadow color="#868686"/>
              <v:textbox>
                <w:txbxContent>
                  <w:p w:rsidR="006A25E4" w:rsidRDefault="006A25E4">
                    <w:r>
                      <w:t>Prédire d’apparence</w:t>
                    </w:r>
                  </w:p>
                </w:txbxContent>
              </v:textbox>
            </v:rect>
            <v:shape id="_x0000_s1084" type="#_x0000_t32" style="position:absolute;left:5622;top:3718;width:0;height:727;flip:y" o:connectortype="straight">
              <v:stroke endarrow="block"/>
            </v:shape>
            <v:rect id="_x0000_s1085" style="position:absolute;left:2442;top:4445;width:1365;height:814" fillcolor="white [3201]" strokecolor="#4f81bd [3204]" strokeweight="2.5pt">
              <v:shadow color="#868686"/>
              <v:textbox>
                <w:txbxContent>
                  <w:p w:rsidR="006A25E4" w:rsidRDefault="006A25E4">
                    <w:r>
                      <w:t>Image</w:t>
                    </w:r>
                  </w:p>
                </w:txbxContent>
              </v:textbox>
            </v:rect>
            <v:shape id="_x0000_s1086" type="#_x0000_t32" style="position:absolute;left:3807;top:4808;width:1189;height:0" o:connectortype="straight">
              <v:stroke endarrow="block"/>
            </v:shape>
            <w10:wrap type="none"/>
            <w10:anchorlock/>
          </v:group>
        </w:pict>
      </w:r>
    </w:p>
    <w:p w:rsidR="00BC38E5" w:rsidRDefault="00C240F5" w:rsidP="00BC38E5">
      <w:r>
        <w:t>Intégrer</w:t>
      </w:r>
      <w:r w:rsidR="00BC38E5">
        <w:t xml:space="preserve"> entre scene et mrpt 3D scene.</w:t>
      </w:r>
    </w:p>
    <w:p w:rsidR="00BC38E5" w:rsidRPr="002A7453" w:rsidRDefault="00190CAC" w:rsidP="00BC38E5">
      <w:pPr>
        <w:rPr>
          <w:b/>
        </w:rPr>
      </w:pPr>
      <w:r w:rsidRPr="002A7453">
        <w:rPr>
          <w:b/>
        </w:rPr>
        <w:t>Gérer la carte</w:t>
      </w:r>
    </w:p>
    <w:p w:rsidR="00190CAC" w:rsidRDefault="00190CAC" w:rsidP="00BC38E5">
      <w:r>
        <w:t xml:space="preserve">Il est important de décider d’enlever ou d’ajouter un nouveau features. </w:t>
      </w:r>
    </w:p>
    <w:p w:rsidR="00B235F3" w:rsidRDefault="00B235F3" w:rsidP="00B235F3">
      <w:pPr>
        <w:pStyle w:val="Heading2"/>
      </w:pPr>
      <w:bookmarkStart w:id="38" w:name="_Toc265083209"/>
      <w:r>
        <w:lastRenderedPageBreak/>
        <w:t>La base de calcule</w:t>
      </w:r>
      <w:bookmarkEnd w:id="38"/>
    </w:p>
    <w:p w:rsidR="001548F8" w:rsidRPr="001548F8" w:rsidRDefault="001548F8" w:rsidP="001548F8"/>
    <w:p w:rsidR="00C240F5" w:rsidRDefault="00C240F5" w:rsidP="00C240F5">
      <w:pPr>
        <w:pStyle w:val="Heading2"/>
      </w:pPr>
      <w:bookmarkStart w:id="39" w:name="_Toc265083210"/>
      <w:r>
        <w:t>Simulation</w:t>
      </w:r>
      <w:bookmarkEnd w:id="39"/>
    </w:p>
    <w:p w:rsidR="000517BE" w:rsidRDefault="00B07C4F" w:rsidP="000517BE">
      <w:r>
        <w:pict>
          <v:group id="_x0000_s1103" style="width:411.3pt;height:145.25pt;mso-position-horizontal-relative:char;mso-position-vertical-relative:line" coordorigin="2755,8039" coordsize="8226,2905">
            <v:rect id="_x0000_s1088" style="position:absolute;left:2755;top:8039;width:1502;height:2792" fillcolor="white [3201]" strokecolor="#4f81bd [3204]" strokeweight="2.5pt">
              <v:shadow color="#868686"/>
              <v:textbox>
                <w:txbxContent>
                  <w:p w:rsidR="006A25E4" w:rsidRDefault="006A25E4">
                    <w:r>
                      <w:t>Moteur de monoslam</w:t>
                    </w:r>
                  </w:p>
                </w:txbxContent>
              </v:textbox>
            </v:rect>
            <v:rect id="_x0000_s1091" style="position:absolute;left:9248;top:10180;width:1733;height:764" fillcolor="white [3201]" strokecolor="#4f81bd [3204]" strokeweight="2.5pt">
              <v:shadow color="#868686"/>
              <v:textbox>
                <w:txbxContent>
                  <w:p w:rsidR="006A25E4" w:rsidRDefault="006A25E4">
                    <w:r>
                      <w:t>Monoslam Simulateur</w:t>
                    </w:r>
                  </w:p>
                </w:txbxContent>
              </v:textbox>
            </v:rect>
            <v:rect id="_x0000_s1092" style="position:absolute;left:6699;top:8039;width:2154;height:764" fillcolor="white [3201]" strokecolor="#4f81bd [3204]" strokeweight="2.5pt">
              <v:shadow color="#868686"/>
              <v:textbox>
                <w:txbxContent>
                  <w:p w:rsidR="006A25E4" w:rsidRDefault="006A25E4">
                    <w:r>
                      <w:t xml:space="preserve">Performance, Carte, Localisation Log </w:t>
                    </w:r>
                  </w:p>
                </w:txbxContent>
              </v:textbox>
            </v:rect>
            <v:rect id="_x0000_s1093" style="position:absolute;left:4483;top:9203;width:1878;height:764" fillcolor="white [3201]" strokecolor="#4f81bd [3204]" strokeweight="2.5pt">
              <v:shadow color="#868686"/>
              <v:textbox>
                <w:txbxContent>
                  <w:p w:rsidR="006A25E4" w:rsidRDefault="006A25E4">
                    <w:r>
                      <w:t>3DScene Log Bridge</w:t>
                    </w:r>
                  </w:p>
                </w:txbxContent>
              </v:textbox>
            </v:rect>
            <v:rect id="_x0000_s1094" style="position:absolute;left:6699;top:9203;width:2154;height:764" fillcolor="white [3201]" strokecolor="#4f81bd [3204]" strokeweight="2.5pt">
              <v:shadow color="#868686"/>
              <v:textbox>
                <w:txbxContent>
                  <w:p w:rsidR="006A25E4" w:rsidRDefault="006A25E4">
                    <w:r>
                      <w:t>3D Scene Log</w:t>
                    </w:r>
                  </w:p>
                </w:txbxContent>
              </v:textbox>
            </v:rect>
            <v:rect id="_x0000_s1095" style="position:absolute;left:9248;top:9203;width:1733;height:764" fillcolor="white [3201]" strokecolor="#4f81bd [3204]" strokeweight="2.5pt">
              <v:shadow color="#868686"/>
              <v:textbox>
                <w:txbxContent>
                  <w:p w:rsidR="006A25E4" w:rsidRDefault="006A25E4">
                    <w:r>
                      <w:t>MRPT 3D-Scene Viewer</w:t>
                    </w:r>
                  </w:p>
                </w:txbxContent>
              </v:textbox>
            </v:rect>
            <v:rect id="_x0000_s1096" style="position:absolute;left:4483;top:8039;width:1878;height:764" fillcolor="white [3201]" strokecolor="#4f81bd [3204]" strokeweight="2.5pt">
              <v:shadow color="#868686"/>
              <v:textbox>
                <w:txbxContent>
                  <w:p w:rsidR="006A25E4" w:rsidRDefault="006A25E4">
                    <w:r>
                      <w:t>Text-base Log Générateur</w:t>
                    </w:r>
                  </w:p>
                </w:txbxContent>
              </v:textbox>
            </v:rect>
            <v:shape id="_x0000_s1097" type="#_x0000_t32" style="position:absolute;left:4257;top:8352;width:226;height:0" o:connectortype="straight" strokecolor="#4f81bd [3204]" strokeweight="2.5pt">
              <v:stroke endarrow="block"/>
              <v:shadow color="#868686"/>
            </v:shape>
            <v:shape id="_x0000_s1098" type="#_x0000_t32" style="position:absolute;left:6361;top:8352;width:338;height:0" o:connectortype="straight" strokecolor="#4f81bd [3204]" strokeweight="2.5pt">
              <v:stroke endarrow="block"/>
              <v:shadow color="#868686"/>
            </v:shape>
            <v:shape id="_x0000_s1099" type="#_x0000_t32" style="position:absolute;left:6361;top:9554;width:338;height:0" o:connectortype="straight" strokecolor="#4f81bd [3204]" strokeweight="2.5pt">
              <v:stroke endarrow="block"/>
              <v:shadow color="#868686"/>
            </v:shape>
            <v:shape id="_x0000_s1100" type="#_x0000_t32" style="position:absolute;left:4257;top:9491;width:338;height:0" o:connectortype="straight" strokecolor="#4f81bd [3204]" strokeweight="2.5pt">
              <v:stroke endarrow="block"/>
              <v:shadow color="#868686"/>
            </v:shape>
            <v:shape id="_x0000_s1101" type="#_x0000_t32" style="position:absolute;left:8853;top:9554;width:338;height:0" o:connectortype="straight" strokecolor="#4f81bd [3204]" strokeweight="2.5pt">
              <v:stroke endarrow="block"/>
              <v:shadow color="#868686"/>
            </v:shape>
            <v:shape id="_x0000_s1102" type="#_x0000_t32" style="position:absolute;left:4257;top:10243;width:4934;height:0" o:connectortype="straight" strokecolor="#4f81bd [3204]" strokeweight="2.5pt">
              <v:stroke endarrow="block"/>
              <v:shadow color="#868686"/>
            </v:shape>
            <w10:wrap type="none"/>
            <w10:anchorlock/>
          </v:group>
        </w:pict>
      </w:r>
    </w:p>
    <w:p w:rsidR="00784B74" w:rsidRPr="000517BE" w:rsidRDefault="00784B74" w:rsidP="000517BE"/>
    <w:p w:rsidR="00C240F5" w:rsidRDefault="00FF40CB" w:rsidP="00C240F5">
      <w:r>
        <w:t xml:space="preserve">J’utilise le MRPT 3D Scene Viewer comme le simulateur de monoslam. Dans la librairie de Scene, il y a une simulation simple avec le changement de l’image </w:t>
      </w:r>
      <w:r w:rsidR="00A936AD">
        <w:t xml:space="preserve">observée, et la carte simple mais difficile à manipuler pour la simulation. </w:t>
      </w:r>
    </w:p>
    <w:p w:rsidR="00FF40CB" w:rsidRPr="00C240F5" w:rsidRDefault="00FF40CB" w:rsidP="00C240F5">
      <w:r>
        <w:t xml:space="preserve">Séparer le viewer pour diminuer le temps de calculer du programme. On peut </w:t>
      </w:r>
      <w:r w:rsidR="001A359F">
        <w:t>réutiliser</w:t>
      </w:r>
      <w:r>
        <w:t xml:space="preserve"> les fichiers 3DScene. </w:t>
      </w:r>
      <w:r w:rsidR="00A936AD">
        <w:t xml:space="preserve">Dans le Scene, la sortie de traquer est des images observés marquées avec des points d’intérêt. </w:t>
      </w:r>
    </w:p>
    <w:p w:rsidR="001C1498" w:rsidRDefault="001C1498" w:rsidP="003A6512">
      <w:pPr>
        <w:pStyle w:val="Heading2"/>
      </w:pPr>
      <w:bookmarkStart w:id="40" w:name="_Toc265083211"/>
      <w:r>
        <w:t>Test et vérification</w:t>
      </w:r>
      <w:bookmarkEnd w:id="40"/>
    </w:p>
    <w:p w:rsidR="001565AD" w:rsidRPr="001565AD" w:rsidRDefault="001565AD" w:rsidP="001565AD">
      <w:pPr>
        <w:rPr>
          <w:b/>
        </w:rPr>
      </w:pPr>
      <w:r w:rsidRPr="001565AD">
        <w:rPr>
          <w:b/>
        </w:rPr>
        <w:t>La configuration de test</w:t>
      </w:r>
    </w:p>
    <w:p w:rsidR="001565AD" w:rsidRPr="001565AD" w:rsidRDefault="001565AD" w:rsidP="001565AD">
      <w:r>
        <w:t xml:space="preserve">Le processeur Intel Core TM 2 Duo Processor T6600, RAM 2GB. </w:t>
      </w:r>
      <w:r w:rsidR="000362FC">
        <w:t xml:space="preserve">Fréquence de caméra est 25Hz. </w:t>
      </w:r>
    </w:p>
    <w:p w:rsidR="00C451E4" w:rsidRDefault="00C451E4" w:rsidP="00095FF3">
      <w:pPr>
        <w:pStyle w:val="Heading3"/>
      </w:pPr>
      <w:r w:rsidRPr="001565AD">
        <w:t>Simple scénario</w:t>
      </w:r>
    </w:p>
    <w:p w:rsidR="00D23F79" w:rsidRPr="00D23F79" w:rsidRDefault="00D23F79" w:rsidP="00C451E4">
      <w:r>
        <w:t xml:space="preserve">Pour vérifier la correcte de fonctionnalité de monoslam, j’ai testé avec le simple scénario. Le but de teste est de vérifier les points bien alignés. Je mes les feuilles colorées arrangées sur le mur, et sur le tableau. </w:t>
      </w:r>
    </w:p>
    <w:tbl>
      <w:tblPr>
        <w:tblStyle w:val="TableGrid"/>
        <w:tblW w:w="0" w:type="auto"/>
        <w:tblLook w:val="04A0"/>
      </w:tblPr>
      <w:tblGrid>
        <w:gridCol w:w="5094"/>
        <w:gridCol w:w="5094"/>
      </w:tblGrid>
      <w:tr w:rsidR="00523623" w:rsidTr="00523623">
        <w:tc>
          <w:tcPr>
            <w:tcW w:w="5094" w:type="dxa"/>
          </w:tcPr>
          <w:p w:rsidR="00523623" w:rsidRPr="004443ED" w:rsidRDefault="00523623" w:rsidP="00C451E4">
            <w:r w:rsidRPr="004443ED">
              <w:rPr>
                <w:noProof/>
                <w:lang w:val="en-US"/>
              </w:rPr>
              <w:drawing>
                <wp:inline distT="0" distB="0" distL="0" distR="0">
                  <wp:extent cx="3121715" cy="2341285"/>
                  <wp:effectExtent l="19050" t="0" r="2485" b="0"/>
                  <wp:docPr id="20" name="Picture 17" descr="simple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test.jpg"/>
                          <pic:cNvPicPr/>
                        </pic:nvPicPr>
                        <pic:blipFill>
                          <a:blip r:embed="rId26"/>
                          <a:stretch>
                            <a:fillRect/>
                          </a:stretch>
                        </pic:blipFill>
                        <pic:spPr>
                          <a:xfrm>
                            <a:off x="0" y="0"/>
                            <a:ext cx="3128681" cy="2346510"/>
                          </a:xfrm>
                          <a:prstGeom prst="rect">
                            <a:avLst/>
                          </a:prstGeom>
                        </pic:spPr>
                      </pic:pic>
                    </a:graphicData>
                  </a:graphic>
                </wp:inline>
              </w:drawing>
            </w:r>
          </w:p>
          <w:p w:rsidR="0054742D" w:rsidRPr="004443ED" w:rsidRDefault="0054742D" w:rsidP="0054742D">
            <w:r w:rsidRPr="004443ED">
              <w:t>Le scénario simple avec les feuilles sur le mur</w:t>
            </w:r>
          </w:p>
        </w:tc>
        <w:tc>
          <w:tcPr>
            <w:tcW w:w="5094" w:type="dxa"/>
          </w:tcPr>
          <w:p w:rsidR="00523623" w:rsidRPr="004443ED" w:rsidRDefault="00523623" w:rsidP="00C451E4">
            <w:r w:rsidRPr="004443ED">
              <w:rPr>
                <w:noProof/>
                <w:lang w:val="en-US"/>
              </w:rPr>
              <w:drawing>
                <wp:inline distT="0" distB="0" distL="0" distR="0">
                  <wp:extent cx="3122323" cy="2341740"/>
                  <wp:effectExtent l="19050" t="0" r="1877" b="0"/>
                  <wp:docPr id="21" name="Picture 20" descr="simplete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test2.jpg"/>
                          <pic:cNvPicPr/>
                        </pic:nvPicPr>
                        <pic:blipFill>
                          <a:blip r:embed="rId27"/>
                          <a:stretch>
                            <a:fillRect/>
                          </a:stretch>
                        </pic:blipFill>
                        <pic:spPr>
                          <a:xfrm>
                            <a:off x="0" y="0"/>
                            <a:ext cx="3132193" cy="2349142"/>
                          </a:xfrm>
                          <a:prstGeom prst="rect">
                            <a:avLst/>
                          </a:prstGeom>
                        </pic:spPr>
                      </pic:pic>
                    </a:graphicData>
                  </a:graphic>
                </wp:inline>
              </w:drawing>
            </w:r>
          </w:p>
          <w:p w:rsidR="0054742D" w:rsidRPr="004443ED" w:rsidRDefault="0054742D" w:rsidP="004443ED">
            <w:pPr>
              <w:keepNext/>
            </w:pPr>
            <w:r w:rsidRPr="004443ED">
              <w:t>Le scénario simple avec les feuilles sur le tableau</w:t>
            </w:r>
          </w:p>
        </w:tc>
      </w:tr>
    </w:tbl>
    <w:p w:rsidR="00315E66" w:rsidRDefault="004443ED" w:rsidP="004443ED">
      <w:pPr>
        <w:pStyle w:val="Caption"/>
        <w:rPr>
          <w:b w:val="0"/>
        </w:rPr>
      </w:pPr>
      <w:r>
        <w:t xml:space="preserve">Figure </w:t>
      </w:r>
      <w:fldSimple w:instr=" SEQ Figure \* ARABIC ">
        <w:r w:rsidR="00687A2B">
          <w:rPr>
            <w:noProof/>
          </w:rPr>
          <w:t>9</w:t>
        </w:r>
      </w:fldSimple>
      <w:r>
        <w:t xml:space="preserve"> Le simple scenario</w:t>
      </w:r>
    </w:p>
    <w:p w:rsidR="004443ED" w:rsidRDefault="00B07C4F" w:rsidP="004443ED">
      <w:pPr>
        <w:keepNext/>
      </w:pPr>
      <w:r w:rsidRPr="00B07C4F">
        <w:rPr>
          <w:b/>
          <w:noProof/>
          <w:color w:val="FFFF00"/>
          <w:lang w:val="en-US"/>
        </w:rPr>
        <w:lastRenderedPageBreak/>
        <w:pict>
          <v:group id="_x0000_s1109" style="position:absolute;margin-left:30.35pt;margin-top:47.1pt;width:371.85pt;height:104.55pt;z-index:251688960" coordorigin="1741,7205" coordsize="7437,2091">
            <v:shape id="_x0000_s1105" type="#_x0000_t32" style="position:absolute;left:1741;top:7205;width:3781;height:1728;flip:y" o:connectortype="straight" strokecolor="yellow"/>
            <v:shape id="_x0000_s1106" type="#_x0000_t32" style="position:absolute;left:1741;top:8570;width:2692;height:363;flip:y" o:connectortype="straight" strokecolor="yellow"/>
            <v:shape id="_x0000_s1107" type="#_x0000_t32" style="position:absolute;left:7375;top:9059;width:1265;height:237;flip:y" o:connectortype="straight" strokecolor="yellow"/>
            <v:shape id="_x0000_s1108" type="#_x0000_t32" style="position:absolute;left:7463;top:8382;width:1715;height:839;flip:y" o:connectortype="straight" strokecolor="yellow"/>
          </v:group>
        </w:pict>
      </w:r>
      <w:r w:rsidR="00315E66">
        <w:rPr>
          <w:b/>
          <w:noProof/>
          <w:lang w:val="en-US"/>
        </w:rPr>
        <w:drawing>
          <wp:inline distT="0" distB="0" distL="0" distR="0">
            <wp:extent cx="6332220" cy="2374900"/>
            <wp:effectExtent l="19050" t="0" r="0" b="0"/>
            <wp:docPr id="17" name="Picture 16" descr="pet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it.jpg"/>
                    <pic:cNvPicPr/>
                  </pic:nvPicPr>
                  <pic:blipFill>
                    <a:blip r:embed="rId28"/>
                    <a:stretch>
                      <a:fillRect/>
                    </a:stretch>
                  </pic:blipFill>
                  <pic:spPr>
                    <a:xfrm>
                      <a:off x="0" y="0"/>
                      <a:ext cx="6332220" cy="2374900"/>
                    </a:xfrm>
                    <a:prstGeom prst="rect">
                      <a:avLst/>
                    </a:prstGeom>
                  </pic:spPr>
                </pic:pic>
              </a:graphicData>
            </a:graphic>
          </wp:inline>
        </w:drawing>
      </w:r>
    </w:p>
    <w:p w:rsidR="00315E66" w:rsidRDefault="004443ED" w:rsidP="004443ED">
      <w:pPr>
        <w:pStyle w:val="Caption"/>
        <w:rPr>
          <w:b w:val="0"/>
        </w:rPr>
      </w:pPr>
      <w:r>
        <w:t xml:space="preserve">Figure </w:t>
      </w:r>
      <w:fldSimple w:instr=" SEQ Figure \* ARABIC ">
        <w:r w:rsidR="00687A2B">
          <w:rPr>
            <w:noProof/>
          </w:rPr>
          <w:t>10</w:t>
        </w:r>
      </w:fldSimple>
      <w:r>
        <w:t xml:space="preserve"> Le scenario si</w:t>
      </w:r>
      <w:r w:rsidR="0036144B">
        <w:t>mple avec les points bien aligné</w:t>
      </w:r>
    </w:p>
    <w:p w:rsidR="004443ED" w:rsidRDefault="004443ED" w:rsidP="00C451E4">
      <w:r w:rsidRPr="004443ED">
        <w:t>Dans</w:t>
      </w:r>
      <w:r>
        <w:t xml:space="preserve"> le figure précédent, nous pouvons vois les points d’intérêts étant les coins des feuilles avec l’intensité forte. Ce sont </w:t>
      </w:r>
      <w:r w:rsidR="00095802">
        <w:t>souvent</w:t>
      </w:r>
      <w:r>
        <w:t xml:space="preserve"> les coins noirs. Dans ce cas simple, les points bien aligné</w:t>
      </w:r>
      <w:r w:rsidR="00DA7A31">
        <w:t>s</w:t>
      </w:r>
      <w:r>
        <w:t xml:space="preserve"> sur le mur sont bien aligné sur la carte. </w:t>
      </w:r>
    </w:p>
    <w:p w:rsidR="00095FF3" w:rsidRDefault="00095FF3" w:rsidP="00095FF3">
      <w:r>
        <w:t>La comparaison entre le tableau et le mur – lumière, réflexion</w:t>
      </w:r>
    </w:p>
    <w:p w:rsidR="00095FF3" w:rsidRPr="004443ED" w:rsidRDefault="00095FF3" w:rsidP="00C451E4"/>
    <w:p w:rsidR="00C451E4" w:rsidRDefault="00BA642A" w:rsidP="00095FF3">
      <w:pPr>
        <w:pStyle w:val="Heading3"/>
      </w:pPr>
      <w:r w:rsidRPr="001565AD">
        <w:lastRenderedPageBreak/>
        <w:t>La cartographie</w:t>
      </w:r>
    </w:p>
    <w:p w:rsidR="00A83E5B" w:rsidRDefault="00F17349" w:rsidP="00F17349">
      <w:pPr>
        <w:keepNext/>
      </w:pPr>
      <w:r>
        <w:t>Le changement de l’incertitude</w:t>
      </w:r>
    </w:p>
    <w:tbl>
      <w:tblPr>
        <w:tblStyle w:val="TableGrid"/>
        <w:tblW w:w="0" w:type="auto"/>
        <w:tblLook w:val="04A0"/>
      </w:tblPr>
      <w:tblGrid>
        <w:gridCol w:w="5094"/>
        <w:gridCol w:w="5094"/>
      </w:tblGrid>
      <w:tr w:rsidR="00FD3938" w:rsidTr="00FD3938">
        <w:tc>
          <w:tcPr>
            <w:tcW w:w="5094" w:type="dxa"/>
          </w:tcPr>
          <w:p w:rsidR="00FD3938" w:rsidRDefault="00AB0654" w:rsidP="00F17349">
            <w:pPr>
              <w:keepNext/>
            </w:pPr>
            <w:r>
              <w:rPr>
                <w:noProof/>
                <w:lang w:val="en-US"/>
              </w:rPr>
              <w:pict>
                <v:group id="_x0000_s1135" style="position:absolute;margin-left:32.85pt;margin-top:112.7pt;width:281.1pt;height:239.2pt;z-index:251704320" coordorigin="1791,4132" coordsize="5622,4784">
                  <v:oval id="_x0000_s1131" style="position:absolute;left:6812;top:4132;width:601;height:939" filled="f" strokecolor="#00b0f0"/>
                  <v:oval id="_x0000_s1132" style="position:absolute;left:1791;top:4132;width:601;height:939" filled="f" strokecolor="#00b0f0"/>
                  <v:oval id="_x0000_s1133" style="position:absolute;left:1791;top:7914;width:601;height:939" filled="f" strokecolor="#00b0f0"/>
                  <v:oval id="_x0000_s1134" style="position:absolute;left:6812;top:7977;width:601;height:939" filled="f" strokecolor="#00b0f0"/>
                </v:group>
              </w:pict>
            </w:r>
            <w:r w:rsidR="00FD3938">
              <w:rPr>
                <w:noProof/>
                <w:lang w:val="en-US"/>
              </w:rPr>
              <w:drawing>
                <wp:inline distT="0" distB="0" distL="0" distR="0">
                  <wp:extent cx="3038475" cy="2286000"/>
                  <wp:effectExtent l="19050" t="0" r="9525" b="0"/>
                  <wp:docPr id="23" name="Picture 21" descr="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jpg"/>
                          <pic:cNvPicPr/>
                        </pic:nvPicPr>
                        <pic:blipFill>
                          <a:blip r:embed="rId29"/>
                          <a:stretch>
                            <a:fillRect/>
                          </a:stretch>
                        </pic:blipFill>
                        <pic:spPr>
                          <a:xfrm>
                            <a:off x="0" y="0"/>
                            <a:ext cx="3038475" cy="2286000"/>
                          </a:xfrm>
                          <a:prstGeom prst="rect">
                            <a:avLst/>
                          </a:prstGeom>
                        </pic:spPr>
                      </pic:pic>
                    </a:graphicData>
                  </a:graphic>
                </wp:inline>
              </w:drawing>
            </w:r>
          </w:p>
          <w:p w:rsidR="00AB0654" w:rsidRDefault="00AB0654" w:rsidP="00F17349">
            <w:pPr>
              <w:keepNext/>
            </w:pPr>
            <w:r>
              <w:t>Trame 59</w:t>
            </w:r>
          </w:p>
        </w:tc>
        <w:tc>
          <w:tcPr>
            <w:tcW w:w="5094" w:type="dxa"/>
          </w:tcPr>
          <w:p w:rsidR="00FD3938" w:rsidRDefault="00FD3938" w:rsidP="00F17349">
            <w:pPr>
              <w:keepNext/>
            </w:pPr>
            <w:r>
              <w:rPr>
                <w:noProof/>
                <w:lang w:val="en-US"/>
              </w:rPr>
              <w:drawing>
                <wp:inline distT="0" distB="0" distL="0" distR="0">
                  <wp:extent cx="3048000" cy="2286000"/>
                  <wp:effectExtent l="19050" t="0" r="0" b="0"/>
                  <wp:docPr id="24" name="Picture 23" descr="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jpg"/>
                          <pic:cNvPicPr/>
                        </pic:nvPicPr>
                        <pic:blipFill>
                          <a:blip r:embed="rId30"/>
                          <a:stretch>
                            <a:fillRect/>
                          </a:stretch>
                        </pic:blipFill>
                        <pic:spPr>
                          <a:xfrm>
                            <a:off x="0" y="0"/>
                            <a:ext cx="3048000" cy="2286000"/>
                          </a:xfrm>
                          <a:prstGeom prst="rect">
                            <a:avLst/>
                          </a:prstGeom>
                        </pic:spPr>
                      </pic:pic>
                    </a:graphicData>
                  </a:graphic>
                </wp:inline>
              </w:drawing>
            </w:r>
          </w:p>
          <w:p w:rsidR="00AB0654" w:rsidRDefault="00AB0654" w:rsidP="00F17349">
            <w:pPr>
              <w:keepNext/>
            </w:pPr>
            <w:r>
              <w:t>Trame 60</w:t>
            </w:r>
          </w:p>
        </w:tc>
      </w:tr>
      <w:tr w:rsidR="00FD3938" w:rsidTr="00FD3938">
        <w:tc>
          <w:tcPr>
            <w:tcW w:w="5094" w:type="dxa"/>
          </w:tcPr>
          <w:p w:rsidR="00FD3938" w:rsidRDefault="00FD3938" w:rsidP="00F17349">
            <w:pPr>
              <w:keepNext/>
            </w:pPr>
            <w:r>
              <w:rPr>
                <w:noProof/>
                <w:lang w:val="en-US"/>
              </w:rPr>
              <w:drawing>
                <wp:inline distT="0" distB="0" distL="0" distR="0">
                  <wp:extent cx="3048000" cy="2276475"/>
                  <wp:effectExtent l="19050" t="0" r="0" b="0"/>
                  <wp:docPr id="25" name="Picture 24" descr="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jpg"/>
                          <pic:cNvPicPr/>
                        </pic:nvPicPr>
                        <pic:blipFill>
                          <a:blip r:embed="rId31"/>
                          <a:stretch>
                            <a:fillRect/>
                          </a:stretch>
                        </pic:blipFill>
                        <pic:spPr>
                          <a:xfrm>
                            <a:off x="0" y="0"/>
                            <a:ext cx="3048000" cy="2276475"/>
                          </a:xfrm>
                          <a:prstGeom prst="rect">
                            <a:avLst/>
                          </a:prstGeom>
                        </pic:spPr>
                      </pic:pic>
                    </a:graphicData>
                  </a:graphic>
                </wp:inline>
              </w:drawing>
            </w:r>
          </w:p>
          <w:p w:rsidR="00AB0654" w:rsidRDefault="00AB0654" w:rsidP="00F17349">
            <w:pPr>
              <w:keepNext/>
            </w:pPr>
            <w:r>
              <w:t>Trame 64</w:t>
            </w:r>
          </w:p>
        </w:tc>
        <w:tc>
          <w:tcPr>
            <w:tcW w:w="5094" w:type="dxa"/>
          </w:tcPr>
          <w:p w:rsidR="00FD3938" w:rsidRDefault="00AB0654" w:rsidP="00F17349">
            <w:pPr>
              <w:keepNext/>
            </w:pPr>
            <w:r>
              <w:rPr>
                <w:noProof/>
                <w:lang w:val="en-US"/>
              </w:rPr>
              <w:pict>
                <v:oval id="_x0000_s1130" style="position:absolute;margin-left:29.2pt;margin-top:-79.25pt;width:30.05pt;height:46.95pt;z-index:251699200;mso-position-horizontal-relative:text;mso-position-vertical-relative:text" filled="f" strokecolor="#7030a0"/>
              </w:pict>
            </w:r>
            <w:r w:rsidR="00FD3938">
              <w:rPr>
                <w:noProof/>
                <w:lang w:val="en-US"/>
              </w:rPr>
              <w:drawing>
                <wp:inline distT="0" distB="0" distL="0" distR="0">
                  <wp:extent cx="3038475" cy="2257425"/>
                  <wp:effectExtent l="19050" t="0" r="9525" b="0"/>
                  <wp:docPr id="26" name="Picture 25" descr="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jpg"/>
                          <pic:cNvPicPr/>
                        </pic:nvPicPr>
                        <pic:blipFill>
                          <a:blip r:embed="rId32"/>
                          <a:stretch>
                            <a:fillRect/>
                          </a:stretch>
                        </pic:blipFill>
                        <pic:spPr>
                          <a:xfrm>
                            <a:off x="0" y="0"/>
                            <a:ext cx="3038475" cy="2257425"/>
                          </a:xfrm>
                          <a:prstGeom prst="rect">
                            <a:avLst/>
                          </a:prstGeom>
                        </pic:spPr>
                      </pic:pic>
                    </a:graphicData>
                  </a:graphic>
                </wp:inline>
              </w:drawing>
            </w:r>
          </w:p>
          <w:p w:rsidR="00AB0654" w:rsidRDefault="00AB0654" w:rsidP="00F17349">
            <w:pPr>
              <w:keepNext/>
            </w:pPr>
            <w:r>
              <w:t>Trame 69</w:t>
            </w:r>
          </w:p>
        </w:tc>
      </w:tr>
    </w:tbl>
    <w:p w:rsidR="00687A2B" w:rsidRDefault="00687A2B">
      <w:pPr>
        <w:pStyle w:val="Caption"/>
      </w:pPr>
      <w:r>
        <w:t xml:space="preserve">Figure </w:t>
      </w:r>
      <w:fldSimple w:instr=" SEQ Figure \* ARABIC ">
        <w:r>
          <w:rPr>
            <w:noProof/>
          </w:rPr>
          <w:t>11</w:t>
        </w:r>
      </w:fldSimple>
      <w:r>
        <w:t xml:space="preserve"> La détection d'un point de repère</w:t>
      </w:r>
    </w:p>
    <w:p w:rsidR="00FD3938" w:rsidRDefault="00AB0654" w:rsidP="00F17349">
      <w:pPr>
        <w:keepNext/>
      </w:pPr>
      <w:r>
        <w:lastRenderedPageBreak/>
        <w:t xml:space="preserve">Le changement de l’incertitude est montré dans 4 images précédentes. Dans la trame 59, on commence à détecter point d’intérêt. Dans </w:t>
      </w:r>
      <w:r w:rsidR="00687A2B">
        <w:t>les trames</w:t>
      </w:r>
      <w:r>
        <w:t xml:space="preserve"> 60 et 64, on a l’incertitude variante</w:t>
      </w:r>
      <w:r w:rsidR="0021093E">
        <w:t xml:space="preserve"> en jaune</w:t>
      </w:r>
      <w:r>
        <w:t>. En fin, dans la trame 69, on a un point d’intérêt correct</w:t>
      </w:r>
      <w:r w:rsidR="00764B8A">
        <w:t xml:space="preserve"> en rouge</w:t>
      </w:r>
      <w:r>
        <w:t>.</w:t>
      </w:r>
    </w:p>
    <w:p w:rsidR="009C5600" w:rsidRDefault="009C5600" w:rsidP="00F17349">
      <w:pPr>
        <w:keepNext/>
      </w:pPr>
    </w:p>
    <w:p w:rsidR="00F17349" w:rsidRDefault="00F17349" w:rsidP="00F17349">
      <w:pPr>
        <w:keepNext/>
      </w:pPr>
    </w:p>
    <w:p w:rsidR="00493927" w:rsidRDefault="0015604A" w:rsidP="00493927">
      <w:pPr>
        <w:keepNext/>
        <w:jc w:val="center"/>
      </w:pPr>
      <w:r>
        <w:rPr>
          <w:noProof/>
          <w:lang w:val="en-US"/>
        </w:rPr>
        <w:pict>
          <v:shape id="_x0000_s1126" type="#_x0000_t32" style="position:absolute;left:0;text-align:left;margin-left:126.75pt;margin-top:129.2pt;width:248.55pt;height:67pt;flip:y;z-index:251695104" o:connectortype="straight" strokecolor="yellow"/>
        </w:pict>
      </w:r>
      <w:r>
        <w:rPr>
          <w:noProof/>
          <w:lang w:val="en-US"/>
        </w:rPr>
        <w:drawing>
          <wp:inline distT="0" distB="0" distL="0" distR="0">
            <wp:extent cx="4450544" cy="4102873"/>
            <wp:effectExtent l="19050" t="0" r="7156" b="0"/>
            <wp:docPr id="18" name="Picture 17" descr="screenshot_0000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0000023.png"/>
                    <pic:cNvPicPr/>
                  </pic:nvPicPr>
                  <pic:blipFill>
                    <a:blip r:embed="rId33"/>
                    <a:stretch>
                      <a:fillRect/>
                    </a:stretch>
                  </pic:blipFill>
                  <pic:spPr>
                    <a:xfrm>
                      <a:off x="0" y="0"/>
                      <a:ext cx="4451534" cy="4103785"/>
                    </a:xfrm>
                    <a:prstGeom prst="rect">
                      <a:avLst/>
                    </a:prstGeom>
                  </pic:spPr>
                </pic:pic>
              </a:graphicData>
            </a:graphic>
          </wp:inline>
        </w:drawing>
      </w:r>
    </w:p>
    <w:p w:rsidR="005E3CF0" w:rsidRDefault="00493927" w:rsidP="00493927">
      <w:pPr>
        <w:pStyle w:val="Caption"/>
        <w:jc w:val="center"/>
      </w:pPr>
      <w:r>
        <w:t xml:space="preserve">Figure </w:t>
      </w:r>
      <w:fldSimple w:instr=" SEQ Figure \* ARABIC ">
        <w:r w:rsidR="00687A2B">
          <w:rPr>
            <w:noProof/>
          </w:rPr>
          <w:t>12</w:t>
        </w:r>
      </w:fldSimple>
      <w:r>
        <w:t xml:space="preserve"> Les ellipsoïdes aigues orthogonales avec la direction de mouvement</w:t>
      </w:r>
    </w:p>
    <w:p w:rsidR="0015604A" w:rsidRDefault="0015604A" w:rsidP="00C451E4">
      <w:r>
        <w:t xml:space="preserve">La forme des </w:t>
      </w:r>
      <w:r w:rsidR="00F301CE">
        <w:t>ellipsoïdes</w:t>
      </w:r>
      <w:r>
        <w:t xml:space="preserve"> est très variante. Si l’incertitude est petite, l’</w:t>
      </w:r>
      <w:r w:rsidR="00F301CE">
        <w:t>ellipsoïde</w:t>
      </w:r>
      <w:r>
        <w:t xml:space="preserve"> est en forme de petit point. Si l’incertitude est grande dans une ordonnée, l’</w:t>
      </w:r>
      <w:r w:rsidR="00F301CE">
        <w:t>ellipsoïde</w:t>
      </w:r>
      <w:r>
        <w:t xml:space="preserve"> est très </w:t>
      </w:r>
      <w:r w:rsidR="00F301CE">
        <w:t>long</w:t>
      </w:r>
      <w:r>
        <w:t>. Et si l’incertitude est grande dans toutes les trois ordonnées, l’</w:t>
      </w:r>
      <w:r w:rsidR="00F301CE">
        <w:t>ellipsoïde</w:t>
      </w:r>
      <w:r>
        <w:t xml:space="preserve"> est une grande sphère. </w:t>
      </w:r>
    </w:p>
    <w:p w:rsidR="00F301CE" w:rsidRPr="005E3CF0" w:rsidRDefault="00F301CE" w:rsidP="00C451E4">
      <w:r>
        <w:t xml:space="preserve">La forme des ellipsoïdes dépend la direction de déplacement de robot. Dans l’image précédente, la direction de mouvement est représentée par une ligne jaune, et l’incertitude de la position de tous les points d’intérêt est en forme aigue à la direction orthogonale avec la direction de mouvement de robot. </w:t>
      </w:r>
    </w:p>
    <w:p w:rsidR="00936A33" w:rsidRDefault="00BA642A" w:rsidP="00095FF3">
      <w:pPr>
        <w:pStyle w:val="Heading3"/>
      </w:pPr>
      <w:r w:rsidRPr="001565AD">
        <w:t>La localisation</w:t>
      </w:r>
    </w:p>
    <w:p w:rsidR="00095FF3" w:rsidRPr="00095FF3" w:rsidRDefault="00095FF3" w:rsidP="00C451E4">
      <w:r>
        <w:t xml:space="preserve">Monoslam appartient à type de FullSlam. Cet algorithme ne conserve pas les positions précédentes de robots. Il ne connait que la position dernière. Les positions précédentes ne sont pas corrigées après la mise à jour de la nouvelle position. </w:t>
      </w:r>
    </w:p>
    <w:p w:rsidR="00936A33" w:rsidRPr="001565AD" w:rsidRDefault="00775BFE" w:rsidP="00936A33">
      <w:r>
        <w:t>Le changement de la covariance</w:t>
      </w:r>
    </w:p>
    <w:p w:rsidR="00BA642A" w:rsidRPr="001565AD" w:rsidRDefault="00BA642A" w:rsidP="00C451E4">
      <w:pPr>
        <w:rPr>
          <w:b/>
        </w:rPr>
      </w:pPr>
      <w:r w:rsidRPr="001565AD">
        <w:rPr>
          <w:b/>
        </w:rPr>
        <w:t>La performance</w:t>
      </w:r>
    </w:p>
    <w:p w:rsidR="001565AD" w:rsidRDefault="001565AD" w:rsidP="00C451E4">
      <w:r w:rsidRPr="001565AD">
        <w:t>Le temps de calcul</w:t>
      </w:r>
      <w:r>
        <w:t xml:space="preserve"> de chaque </w:t>
      </w:r>
      <w:r w:rsidR="001F4628">
        <w:t>étape</w:t>
      </w:r>
      <w:r>
        <w:t xml:space="preserve">. </w:t>
      </w:r>
    </w:p>
    <w:p w:rsidR="00B013F5" w:rsidRDefault="00B013F5" w:rsidP="00CE0DAD">
      <w:pPr>
        <w:pStyle w:val="Heading3"/>
      </w:pPr>
      <w:r w:rsidRPr="00936A33">
        <w:lastRenderedPageBreak/>
        <w:t>La fermeture de trajectoire</w:t>
      </w:r>
    </w:p>
    <w:p w:rsidR="00CE0DAD" w:rsidRDefault="00CE0DAD" w:rsidP="00CE0DAD">
      <w:r>
        <w:t xml:space="preserve">La fermeture de trajectoire de robot est un problème important dans problème SLAM. Quand robot revient à sa position vieille, il est capable de reconnaitre des points de repères vieux. Et le robot recalcule sa localisation, et </w:t>
      </w:r>
      <w:r w:rsidR="00EE24FC">
        <w:t>réutilise</w:t>
      </w:r>
      <w:r>
        <w:t xml:space="preserve"> des points de repères vieux sans créer les nouveaux points de repère. </w:t>
      </w:r>
    </w:p>
    <w:p w:rsidR="00CE0DAD" w:rsidRDefault="00EE24FC" w:rsidP="00CE0DAD">
      <w:r>
        <w:t xml:space="preserve">Dans l’implémentation de monoslam dans Scene, le robot n’est pas capable de fermer sa trajectoire. </w:t>
      </w:r>
      <w:r w:rsidR="006A25E4">
        <w:t xml:space="preserve">Parce que, dans monoslam, le robot conserve un nombre limité de points d’intérêts visible à traquer. Il ne fait pas la correspondance avec tous les points de repère détectés. Les points sont choisis de faire la correspondance en basant sur leur visibilité. </w:t>
      </w:r>
    </w:p>
    <w:p w:rsidR="00BB7EFA" w:rsidRDefault="006A25E4" w:rsidP="00CE0DAD">
      <w:r>
        <w:t>Donc, dans quelques fois, le robot revient à sa position, les points de repère vieux ne sont pas dans la liste de points de repère visibles. Dans ce cas là, le robot ne peut pas reconnaitre les points vieux, et il détectera les points nouveaux à la position vieille des points</w:t>
      </w:r>
      <w:r w:rsidR="00BB7EFA">
        <w:t xml:space="preserve"> vieux. </w:t>
      </w:r>
    </w:p>
    <w:p w:rsidR="006A25E4" w:rsidRPr="00CE0DAD" w:rsidRDefault="006A25E4" w:rsidP="00CE0DAD">
      <w:r>
        <w:t xml:space="preserve"> </w:t>
      </w:r>
    </w:p>
    <w:p w:rsidR="00B013F5" w:rsidRDefault="002B0C20" w:rsidP="002B0C20">
      <w:pPr>
        <w:pStyle w:val="Heading3"/>
      </w:pPr>
      <w:r>
        <w:t>Le problème de robot</w:t>
      </w:r>
      <w:r w:rsidR="006D16A9">
        <w:t xml:space="preserve"> kidnappé (kidnapped robot problem)</w:t>
      </w:r>
    </w:p>
    <w:p w:rsidR="002B0C20" w:rsidRDefault="002B0C20" w:rsidP="002B0C20">
      <w:r>
        <w:t xml:space="preserve">Le kidnapping est l’événement que le robot est pris à la nouvelle position quand il est en marche. </w:t>
      </w:r>
      <w:r w:rsidR="005633DD">
        <w:t xml:space="preserve">Dans la nouvelle position, le robot ne reconnait pas d’un point de repère qu’il a déjà détecté. </w:t>
      </w:r>
      <w:r>
        <w:t>Le robot doi</w:t>
      </w:r>
      <w:r w:rsidR="005633DD">
        <w:t xml:space="preserve">t reconstruire sa localisation relative avec les points de repère vieux. Le problème </w:t>
      </w:r>
      <w:r w:rsidR="006D16A9">
        <w:t>« kidnapped robot » est un problème difficile de robot localisation. Il y a seulement quelques algorithmes SLAM qui sont capable</w:t>
      </w:r>
      <w:r w:rsidR="0096579F">
        <w:t>s</w:t>
      </w:r>
      <w:r w:rsidR="006D16A9">
        <w:t xml:space="preserve"> de résoudre ce problème. </w:t>
      </w:r>
    </w:p>
    <w:p w:rsidR="006D16A9" w:rsidRDefault="006D16A9" w:rsidP="002B0C20">
      <w:r>
        <w:t xml:space="preserve">Dans l’implémentation de monoslam de Scene, on peut reconnaitre quelques événements de kidnapping. L’événement typique dans les vidéos que j’ai prises est que le robot ne reconnait soudainement pas les événements. </w:t>
      </w:r>
    </w:p>
    <w:p w:rsidR="006D16A9" w:rsidRDefault="006D16A9" w:rsidP="002B0C20">
      <w:r>
        <w:t>Au début, le robot est lointain à des points de repères détectés. Les points de repères détectés par la méthode de point d’intérêt. Les caractéristique typique de points d’intérêt est capab</w:t>
      </w:r>
      <w:r w:rsidR="005304DD">
        <w:t>le</w:t>
      </w:r>
      <w:r>
        <w:t xml:space="preserve"> de s’adapter à l’échelle d’image. </w:t>
      </w:r>
      <w:r w:rsidR="005304DD">
        <w:t xml:space="preserve">Mais, ils s’adaptent </w:t>
      </w:r>
      <w:r>
        <w:t xml:space="preserve"> </w:t>
      </w:r>
      <w:r w:rsidR="005304DD">
        <w:t xml:space="preserve">dans une borne. Si le robot se déplace vers les points de repères. A position proche, les points d’intérêt vieux sont échoués dans le fait de correspondance dans une nouvelle image. </w:t>
      </w:r>
      <w:r w:rsidR="00F64430">
        <w:t xml:space="preserve">Donc, le robot ne peut pas détecter sa position. Et l’incertitude de sa position augmente rapidement. </w:t>
      </w:r>
    </w:p>
    <w:p w:rsidR="00F64430" w:rsidRDefault="00F64430" w:rsidP="002B0C20"/>
    <w:p w:rsidR="00F64430" w:rsidRPr="002B0C20" w:rsidRDefault="00F64430" w:rsidP="002B0C20">
      <w:r>
        <w:t xml:space="preserve">Ce phénomène montre aussi la dépendance entre la localisation et la cartographie. </w:t>
      </w:r>
    </w:p>
    <w:p w:rsidR="00095FF3" w:rsidRDefault="000462F6" w:rsidP="00C451E4">
      <w:r>
        <w:t xml:space="preserve">Avec l’environnement extérieur, la lumière change rapidement. Donc, cet événement apparait souvent. </w:t>
      </w:r>
    </w:p>
    <w:p w:rsidR="00CE0DAD" w:rsidRPr="000462F6" w:rsidRDefault="00CE0DAD" w:rsidP="00C451E4"/>
    <w:p w:rsidR="00760B5B" w:rsidRDefault="00760B5B" w:rsidP="00C451E4">
      <w:r>
        <w:t xml:space="preserve">Le taux entre le nombre de points d’intérêts supprimés </w:t>
      </w:r>
    </w:p>
    <w:p w:rsidR="00FE381D" w:rsidRDefault="00FE381D" w:rsidP="00C451E4">
      <w:r>
        <w:t>La direction de camera</w:t>
      </w:r>
    </w:p>
    <w:p w:rsidR="00251948" w:rsidRDefault="00251948" w:rsidP="00C451E4">
      <w:r>
        <w:t>Le taux de faux : l’incertitude</w:t>
      </w:r>
    </w:p>
    <w:p w:rsidR="00251948" w:rsidRDefault="00251948" w:rsidP="00C451E4">
      <w:r>
        <w:t>Faux après d’une duré</w:t>
      </w:r>
    </w:p>
    <w:p w:rsidR="00251948" w:rsidRPr="001565AD" w:rsidRDefault="00251948" w:rsidP="00C451E4">
      <w:r>
        <w:t>L’intérieur et l’extérieur</w:t>
      </w:r>
    </w:p>
    <w:p w:rsidR="003B59BF" w:rsidRDefault="003B59BF" w:rsidP="003B59BF">
      <w:pPr>
        <w:pStyle w:val="Heading1"/>
      </w:pPr>
      <w:bookmarkStart w:id="41" w:name="_Toc265083212"/>
      <w:r>
        <w:t>Résultat</w:t>
      </w:r>
      <w:bookmarkEnd w:id="41"/>
    </w:p>
    <w:p w:rsidR="00956CB5" w:rsidRDefault="00956CB5" w:rsidP="003A3027">
      <w:pPr>
        <w:pStyle w:val="Heading2"/>
      </w:pPr>
      <w:bookmarkStart w:id="42" w:name="_Toc265083213"/>
      <w:r>
        <w:t>Avantages et inconvénients</w:t>
      </w:r>
      <w:bookmarkEnd w:id="42"/>
    </w:p>
    <w:p w:rsidR="003718C2" w:rsidRDefault="003718C2" w:rsidP="002A6B1A">
      <w:pPr>
        <w:pStyle w:val="Heading3"/>
      </w:pPr>
      <w:r>
        <w:t>Avantages</w:t>
      </w:r>
    </w:p>
    <w:p w:rsidR="004A7B1F" w:rsidRDefault="004A7B1F" w:rsidP="002A6B1A">
      <w:pPr>
        <w:pStyle w:val="ListParagraph"/>
        <w:numPr>
          <w:ilvl w:val="0"/>
          <w:numId w:val="21"/>
        </w:numPr>
      </w:pPr>
      <w:r>
        <w:t>Bon marché</w:t>
      </w:r>
    </w:p>
    <w:p w:rsidR="004A7B1F" w:rsidRDefault="004A7B1F" w:rsidP="002A6B1A">
      <w:pPr>
        <w:pStyle w:val="ListParagraph"/>
        <w:numPr>
          <w:ilvl w:val="0"/>
          <w:numId w:val="21"/>
        </w:numPr>
      </w:pPr>
      <w:r>
        <w:t>Visuel</w:t>
      </w:r>
    </w:p>
    <w:p w:rsidR="00687A2B" w:rsidRDefault="00687A2B" w:rsidP="002A6B1A">
      <w:pPr>
        <w:pStyle w:val="ListParagraph"/>
        <w:numPr>
          <w:ilvl w:val="0"/>
          <w:numId w:val="21"/>
        </w:numPr>
      </w:pPr>
      <w:r>
        <w:lastRenderedPageBreak/>
        <w:t> Monoculaire</w:t>
      </w:r>
    </w:p>
    <w:p w:rsidR="00687A2B" w:rsidRDefault="00687A2B" w:rsidP="002A6B1A">
      <w:pPr>
        <w:pStyle w:val="ListParagraph"/>
        <w:numPr>
          <w:ilvl w:val="0"/>
          <w:numId w:val="21"/>
        </w:numPr>
      </w:pPr>
      <w:r>
        <w:t>3D</w:t>
      </w:r>
    </w:p>
    <w:p w:rsidR="003718C2" w:rsidRDefault="003718C2" w:rsidP="002A6B1A">
      <w:pPr>
        <w:pStyle w:val="Heading3"/>
      </w:pPr>
      <w:r>
        <w:t>Inconvénient</w:t>
      </w:r>
    </w:p>
    <w:p w:rsidR="004A7B1F" w:rsidRDefault="004A7B1F" w:rsidP="002A6B1A">
      <w:pPr>
        <w:pStyle w:val="ListParagraph"/>
        <w:numPr>
          <w:ilvl w:val="0"/>
          <w:numId w:val="22"/>
        </w:numPr>
      </w:pPr>
      <w:r>
        <w:t>Simple</w:t>
      </w:r>
    </w:p>
    <w:p w:rsidR="004A7B1F" w:rsidRPr="003718C2" w:rsidRDefault="004A7B1F" w:rsidP="002A6B1A">
      <w:pPr>
        <w:pStyle w:val="ListParagraph"/>
        <w:numPr>
          <w:ilvl w:val="0"/>
          <w:numId w:val="22"/>
        </w:numPr>
      </w:pPr>
      <w:r>
        <w:t>Non 3D</w:t>
      </w:r>
    </w:p>
    <w:p w:rsidR="00D63171" w:rsidRDefault="00D63171" w:rsidP="00D63171">
      <w:pPr>
        <w:pStyle w:val="Heading1"/>
      </w:pPr>
      <w:bookmarkStart w:id="43" w:name="_Toc265083214"/>
      <w:r>
        <w:t>Expérience</w:t>
      </w:r>
      <w:bookmarkEnd w:id="43"/>
    </w:p>
    <w:p w:rsidR="00972902" w:rsidRPr="00972902" w:rsidRDefault="00972902" w:rsidP="00972902">
      <w:pPr>
        <w:pStyle w:val="Heading2"/>
      </w:pPr>
      <w:bookmarkStart w:id="44" w:name="_Toc265083215"/>
      <w:r>
        <w:t>Difficultés</w:t>
      </w:r>
      <w:bookmarkEnd w:id="44"/>
    </w:p>
    <w:p w:rsidR="001C1498" w:rsidRPr="006E7B3B" w:rsidRDefault="003A409D" w:rsidP="001C1498">
      <w:pPr>
        <w:rPr>
          <w:b/>
        </w:rPr>
      </w:pPr>
      <w:r w:rsidRPr="006E7B3B">
        <w:rPr>
          <w:b/>
        </w:rPr>
        <w:t>Difficulté</w:t>
      </w:r>
      <w:r w:rsidR="001C1498" w:rsidRPr="006E7B3B">
        <w:rPr>
          <w:b/>
        </w:rPr>
        <w:t xml:space="preserve"> à collectionner les données</w:t>
      </w:r>
    </w:p>
    <w:p w:rsidR="00C654EC" w:rsidRDefault="00776895" w:rsidP="001C1498">
      <w:r>
        <w:t xml:space="preserve">Les contraintes de données est la vitesse de mouvement et la vitesse angle est constant. </w:t>
      </w:r>
      <w:r w:rsidR="006E7B3B">
        <w:t>Donc les données doivent être glissantes. Pour atteindre des données acceptables</w:t>
      </w:r>
      <w:r w:rsidR="005D7D7F">
        <w:t xml:space="preserve">, il faut prendre la caméra avec la vitesse lente. </w:t>
      </w:r>
      <w:r w:rsidR="009A50FA">
        <w:t xml:space="preserve">Cela est très difficile si on prend la caméra à la main. </w:t>
      </w:r>
    </w:p>
    <w:p w:rsidR="001C1498" w:rsidRPr="00D1565C" w:rsidRDefault="001C1498" w:rsidP="001C1498">
      <w:pPr>
        <w:rPr>
          <w:b/>
        </w:rPr>
      </w:pPr>
      <w:r w:rsidRPr="00D1565C">
        <w:rPr>
          <w:b/>
        </w:rPr>
        <w:t>Difficulté du choix de logiciel</w:t>
      </w:r>
    </w:p>
    <w:p w:rsidR="003A409D" w:rsidRDefault="003A409D" w:rsidP="001C1498">
      <w:r>
        <w:t xml:space="preserve">Dans le processus de choix de logiciel, c’est difficile à décider. En particulier, il y a beaucoup d’algorithmes de slam disponibles dans l’internet. Je dois identifier quels algorithmes étant de type Slam visuel. Et je ne trouve que deux algorithmes de Slam visuel : monoslam et vslam. </w:t>
      </w:r>
    </w:p>
    <w:p w:rsidR="003A409D" w:rsidRDefault="003A409D" w:rsidP="001C1498">
      <w:r>
        <w:t>Le problème de</w:t>
      </w:r>
      <w:r w:rsidR="00530CCA">
        <w:t xml:space="preserve"> c</w:t>
      </w:r>
      <w:r w:rsidR="006D6FDF">
        <w:t xml:space="preserve">ompiler, et fixer des erreurs de la compilation est aussi ce que je rencontre. </w:t>
      </w:r>
      <w:r w:rsidR="00D1565C">
        <w:t xml:space="preserve">Heureusement, j’ai compilé réussitement le monoslam à partir de source Scene. Et j’ai échoué de le compiler dans l’autre source </w:t>
      </w:r>
      <w:r w:rsidR="004C712A">
        <w:t xml:space="preserve">(MRPT). Pour vslam, il faut apprendre </w:t>
      </w:r>
      <w:r w:rsidR="00C654EC">
        <w:t>la</w:t>
      </w:r>
      <w:r w:rsidR="004C712A">
        <w:t xml:space="preserve"> plate-forme de ROS pour compiler le paquet vslam et </w:t>
      </w:r>
      <w:r w:rsidR="003748CB">
        <w:t>l’</w:t>
      </w:r>
      <w:r w:rsidR="004C712A">
        <w:t xml:space="preserve">odométrie visuelle. </w:t>
      </w:r>
      <w:r w:rsidR="00C654EC">
        <w:t xml:space="preserve">Mais malgré beaucoup de mes efforts, la compilation n’est pas réussie. </w:t>
      </w:r>
    </w:p>
    <w:p w:rsidR="00C654EC" w:rsidRDefault="009263D9" w:rsidP="001C1498">
      <w:r>
        <w:t xml:space="preserve">L’autre part, il faut profiter le support de mailing-list de chaque logiciel. </w:t>
      </w:r>
      <w:r w:rsidR="00536A1B">
        <w:t xml:space="preserve">Le mailing-list est un bon lieu pour poster des questions. Dans ce TP, le mailing-list de ROS est fréquenté que celui de MRPT. </w:t>
      </w:r>
    </w:p>
    <w:p w:rsidR="00536A1B" w:rsidRDefault="000E19DD" w:rsidP="001C1498">
      <w:r>
        <w:t xml:space="preserve">En suite, le document de chaque logiciel n’est pas complet. Le document de Scene Lib est très peu. Celui de ROS est meilleur. Mais il n’y a pas de document des paquets qui sont en train développés. </w:t>
      </w:r>
    </w:p>
    <w:p w:rsidR="001C1498" w:rsidRDefault="001C1498" w:rsidP="001C1498">
      <w:pPr>
        <w:rPr>
          <w:b/>
        </w:rPr>
      </w:pPr>
      <w:r w:rsidRPr="00D1565C">
        <w:rPr>
          <w:b/>
        </w:rPr>
        <w:t>Difficulté du choix de caméra</w:t>
      </w:r>
    </w:p>
    <w:p w:rsidR="00306D28" w:rsidRDefault="00A55632" w:rsidP="001C1498">
      <w:r>
        <w:t xml:space="preserve">Dans le choix de caméra, il faut </w:t>
      </w:r>
      <w:r w:rsidR="008953F8">
        <w:t>choisir la caméra avec laquelle</w:t>
      </w:r>
      <w:r w:rsidR="007E2CD0">
        <w:t xml:space="preserve"> </w:t>
      </w:r>
      <w:r>
        <w:t xml:space="preserve">on peut obtenir le meilleur résultat. </w:t>
      </w:r>
      <w:r w:rsidR="00E21F9F">
        <w:t xml:space="preserve">Il faut utiliser la caméra qui a moins de fonctions automatiques. Il ne faut pas utiliser des appareils photos qui change son focal automatiquement. </w:t>
      </w:r>
    </w:p>
    <w:p w:rsidR="00E21F9F" w:rsidRDefault="00E21F9F" w:rsidP="001C1498">
      <w:pPr>
        <w:rPr>
          <w:b/>
        </w:rPr>
      </w:pPr>
      <w:r w:rsidRPr="00E21F9F">
        <w:rPr>
          <w:b/>
        </w:rPr>
        <w:t>Difficulté de programmer entre deux système</w:t>
      </w:r>
      <w:r>
        <w:rPr>
          <w:b/>
        </w:rPr>
        <w:t>s</w:t>
      </w:r>
      <w:r w:rsidRPr="00E21F9F">
        <w:rPr>
          <w:b/>
        </w:rPr>
        <w:t xml:space="preserve"> différents</w:t>
      </w:r>
    </w:p>
    <w:p w:rsidR="00E21F9F" w:rsidRPr="00E21F9F" w:rsidRDefault="00E21F9F" w:rsidP="001C1498">
      <w:r>
        <w:t xml:space="preserve">Dans mon travail, je dois travailler avec la librairie Scene pour fonctionner le programme de monoslam. Ensuite, je dois extraire les données sous fichier 3D pour la simulation 3DScene de MRPT. Dans ce cas, je dois apprendre la librairie Scene et la simulation 3DScene de MRPT.  </w:t>
      </w:r>
    </w:p>
    <w:p w:rsidR="004941BC" w:rsidRDefault="004941BC" w:rsidP="00D63171">
      <w:pPr>
        <w:pStyle w:val="Heading1"/>
      </w:pPr>
      <w:bookmarkStart w:id="45" w:name="_Toc265083216"/>
      <w:r w:rsidRPr="006815D2">
        <w:t>Conclusion</w:t>
      </w:r>
      <w:r w:rsidR="003718C2">
        <w:t xml:space="preserve"> et Perspectives</w:t>
      </w:r>
      <w:bookmarkEnd w:id="45"/>
    </w:p>
    <w:p w:rsidR="002A7453" w:rsidRDefault="002A7453" w:rsidP="002A7453">
      <w:pPr>
        <w:pStyle w:val="Heading2"/>
      </w:pPr>
      <w:bookmarkStart w:id="46" w:name="_Toc265083217"/>
      <w:r>
        <w:t>Contribution</w:t>
      </w:r>
      <w:bookmarkEnd w:id="46"/>
    </w:p>
    <w:p w:rsidR="001949F8" w:rsidRDefault="001949F8" w:rsidP="003F3E9D">
      <w:r>
        <w:t>Fixer les petites erreurs de Monoslam Scene version 1.0, et intégrer la simulation avec 3DScene Viewer de MRPT</w:t>
      </w:r>
    </w:p>
    <w:p w:rsidR="003F3E9D" w:rsidRDefault="003F3E9D" w:rsidP="003F3E9D">
      <w:r>
        <w:t xml:space="preserve">Expériencier de </w:t>
      </w:r>
      <w:r w:rsidR="002A6B1A">
        <w:t>la</w:t>
      </w:r>
      <w:r>
        <w:t xml:space="preserve"> marche de monoslam</w:t>
      </w:r>
    </w:p>
    <w:p w:rsidR="003F3E9D" w:rsidRDefault="003F3E9D" w:rsidP="003F3E9D">
      <w:r>
        <w:t>Mesurer et évaluer monoslam en particulier de l’environnement de l’IFI</w:t>
      </w:r>
    </w:p>
    <w:p w:rsidR="002A7453" w:rsidRDefault="003F3E9D" w:rsidP="002A7453">
      <w:pPr>
        <w:pStyle w:val="Heading2"/>
      </w:pPr>
      <w:bookmarkStart w:id="47" w:name="_Toc265083218"/>
      <w:r>
        <w:lastRenderedPageBreak/>
        <w:t>P</w:t>
      </w:r>
      <w:r w:rsidR="002A7453">
        <w:t>erspectives</w:t>
      </w:r>
      <w:bookmarkEnd w:id="47"/>
    </w:p>
    <w:p w:rsidR="000717BF" w:rsidRDefault="000717BF" w:rsidP="008351DD">
      <w:pPr>
        <w:pStyle w:val="Heading3"/>
      </w:pPr>
      <w:r>
        <w:t>Reconstru</w:t>
      </w:r>
      <w:r w:rsidR="008351DD">
        <w:t>ction la structure 3D de l’environnement</w:t>
      </w:r>
    </w:p>
    <w:p w:rsidR="00B41DBD" w:rsidRPr="00B41DBD" w:rsidRDefault="00B41DBD" w:rsidP="00B41DBD">
      <w:r>
        <w:t xml:space="preserve">Il y a des recherches sur reconstruire la structure d’environnement en 3D. Et avec monoslam, on peut réaliser la reconstruction 3D. à partir des points d’intérêt, on peut reconstruire la structure d’environnement en 3D comme la figure suivante. </w:t>
      </w:r>
    </w:p>
    <w:p w:rsidR="002B015B" w:rsidRPr="00561023" w:rsidRDefault="00561023" w:rsidP="000717BF">
      <w:pPr>
        <w:rPr>
          <w:lang w:val="en-US"/>
        </w:rPr>
      </w:pPr>
      <w:r>
        <w:rPr>
          <w:noProof/>
          <w:lang w:val="en-US"/>
        </w:rPr>
        <w:drawing>
          <wp:inline distT="0" distB="0" distL="0" distR="0">
            <wp:extent cx="6096000" cy="2286000"/>
            <wp:effectExtent l="19050" t="0" r="0" b="0"/>
            <wp:docPr id="16" name="Picture 15" descr="perspec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pect2.jpg"/>
                    <pic:cNvPicPr/>
                  </pic:nvPicPr>
                  <pic:blipFill>
                    <a:blip r:embed="rId34"/>
                    <a:stretch>
                      <a:fillRect/>
                    </a:stretch>
                  </pic:blipFill>
                  <pic:spPr>
                    <a:xfrm>
                      <a:off x="0" y="0"/>
                      <a:ext cx="6096000" cy="2286000"/>
                    </a:xfrm>
                    <a:prstGeom prst="rect">
                      <a:avLst/>
                    </a:prstGeom>
                  </pic:spPr>
                </pic:pic>
              </a:graphicData>
            </a:graphic>
          </wp:inline>
        </w:drawing>
      </w:r>
    </w:p>
    <w:p w:rsidR="008351DD" w:rsidRDefault="008351DD" w:rsidP="008351DD">
      <w:pPr>
        <w:pStyle w:val="Heading3"/>
      </w:pPr>
      <w:r>
        <w:t>Reconnaissance des lignes dans l’environnement</w:t>
      </w:r>
    </w:p>
    <w:p w:rsidR="000717BF" w:rsidRDefault="00B41DBD" w:rsidP="000717BF">
      <w:r>
        <w:t xml:space="preserve">La carte construite à partir de monoslam est assez discrète. Pour avoir une carte mieux, on peut détecter des lignes dans l’environnement. </w:t>
      </w:r>
    </w:p>
    <w:p w:rsidR="00DA0EF5" w:rsidRDefault="00DA0EF5" w:rsidP="000717BF">
      <w:r w:rsidRPr="00DA0EF5">
        <w:rPr>
          <w:noProof/>
          <w:lang w:val="en-US"/>
        </w:rPr>
        <w:drawing>
          <wp:inline distT="0" distB="0" distL="0" distR="0">
            <wp:extent cx="6096000" cy="2286000"/>
            <wp:effectExtent l="19050" t="0" r="0" b="0"/>
            <wp:docPr id="13" name="Picture 6" descr="perspe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pect1.jpg"/>
                    <pic:cNvPicPr/>
                  </pic:nvPicPr>
                  <pic:blipFill>
                    <a:blip r:embed="rId35"/>
                    <a:stretch>
                      <a:fillRect/>
                    </a:stretch>
                  </pic:blipFill>
                  <pic:spPr>
                    <a:xfrm>
                      <a:off x="0" y="0"/>
                      <a:ext cx="6096000" cy="2286000"/>
                    </a:xfrm>
                    <a:prstGeom prst="rect">
                      <a:avLst/>
                    </a:prstGeom>
                  </pic:spPr>
                </pic:pic>
              </a:graphicData>
            </a:graphic>
          </wp:inline>
        </w:drawing>
      </w:r>
    </w:p>
    <w:p w:rsidR="008351DD" w:rsidRDefault="000717BF" w:rsidP="008351DD">
      <w:pPr>
        <w:pStyle w:val="Heading3"/>
      </w:pPr>
      <w:r>
        <w:t xml:space="preserve">Comparer avec </w:t>
      </w:r>
      <w:r w:rsidR="008351DD">
        <w:t>l’autre méthode de SLAM visuel</w:t>
      </w:r>
    </w:p>
    <w:p w:rsidR="000717BF" w:rsidRDefault="008351DD" w:rsidP="000717BF">
      <w:r>
        <w:t xml:space="preserve">L’autre méthode de slam visuel est vslam. Vslam est une méthode de SLAM visuel qui supporte la stéréoscoptique et la monoculaire. Vslam est la base de l’algorithme GammaSLAM et SigmaSLAM. D’après le mailing-list de la communauté de ROS, la </w:t>
      </w:r>
      <w:r w:rsidR="00950DC9">
        <w:t xml:space="preserve">nouvel implémentation de vSLAM sera fini à la fin d’été 2010. Pour comprendre mieux cette méthode, on peut réaliser les tests avec cet algorithme. </w:t>
      </w:r>
    </w:p>
    <w:p w:rsidR="00950DC9" w:rsidRDefault="00950DC9" w:rsidP="000717BF">
      <w:r>
        <w:t xml:space="preserve">Il y a encore une autre implémentation de monoslam dans MRPT. D’après le mailing-list de la communauté de MRPT, la nouvel implémentation de monoslam sur MRPT sera fini à la fin de 2010. </w:t>
      </w:r>
    </w:p>
    <w:p w:rsidR="00950DC9" w:rsidRDefault="00950DC9" w:rsidP="000717BF">
      <w:r>
        <w:t xml:space="preserve">Pour mieux comprendre tous les trois méthodes de SLAM (Monoslam sur Scene, vSLAM sur ROS, Monoslam sur MRPT), il faut comparer tous les trois algorithmes. </w:t>
      </w:r>
    </w:p>
    <w:p w:rsidR="000717BF" w:rsidRDefault="00CE608D" w:rsidP="008351DD">
      <w:pPr>
        <w:pStyle w:val="Heading3"/>
      </w:pPr>
      <w:r>
        <w:lastRenderedPageBreak/>
        <w:t>La</w:t>
      </w:r>
      <w:r w:rsidR="00A87DE3">
        <w:t xml:space="preserve"> fermeture de boucle</w:t>
      </w:r>
    </w:p>
    <w:p w:rsidR="00CE608D" w:rsidRDefault="00C648F7" w:rsidP="000717BF">
      <w:r>
        <w:t xml:space="preserve">Pour résoudre le problème de la fermeture de boucle, les auteurs de l’article </w:t>
      </w:r>
      <w:r w:rsidR="0024585F">
        <w:rPr>
          <w:rFonts w:cs="Arial"/>
        </w:rPr>
        <w:t>[40</w:t>
      </w:r>
      <w:r>
        <w:rPr>
          <w:rFonts w:cs="Arial"/>
        </w:rPr>
        <w:t xml:space="preserve">] a utilisé </w:t>
      </w:r>
      <w:r w:rsidR="0024585F">
        <w:rPr>
          <w:rFonts w:cs="Arial"/>
        </w:rPr>
        <w:t>la recherche de mot visuel sur le sac visuel quand l’incertitude devient très grande. Cette technique est aussi aide résoudre le phénomène de kidnapping de robot.</w:t>
      </w:r>
      <w:r w:rsidR="00565CD2">
        <w:rPr>
          <w:rFonts w:cs="Arial"/>
        </w:rPr>
        <w:t xml:space="preserve"> Parce que, quand robot a l’incertitude grande, il doit faire les autres opérations, dans ce cas c’est la recherche de mot visuel, pour reconstruire la localisation. </w:t>
      </w:r>
      <w:r w:rsidR="0024585F">
        <w:rPr>
          <w:rFonts w:cs="Arial"/>
        </w:rPr>
        <w:t xml:space="preserve">Les articles et vidéo relatives se situe à l’adresse </w:t>
      </w:r>
      <w:hyperlink r:id="rId36" w:history="1">
        <w:r w:rsidR="00CE608D" w:rsidRPr="00B65C6C">
          <w:rPr>
            <w:rStyle w:val="Hyperlink"/>
          </w:rPr>
          <w:t>http://cogrob.ensta.fr/loopclosure.html</w:t>
        </w:r>
      </w:hyperlink>
      <w:r w:rsidR="00CE608D">
        <w:t xml:space="preserve"> </w:t>
      </w:r>
      <w:r w:rsidR="00565CD2">
        <w:t xml:space="preserve">. Nous pouvons implémenter cette technique avec monoslam. </w:t>
      </w:r>
    </w:p>
    <w:p w:rsidR="006B2272" w:rsidRDefault="006B2272" w:rsidP="006B2272">
      <w:pPr>
        <w:pStyle w:val="Heading3"/>
      </w:pPr>
      <w:r>
        <w:t>Comparer l’odométrie visuelle et odométrie mécanique</w:t>
      </w:r>
    </w:p>
    <w:p w:rsidR="006B2272" w:rsidRPr="006B2272" w:rsidRDefault="006B2272" w:rsidP="006B2272">
      <w:r>
        <w:t xml:space="preserve">Pour tester la correction de l’odométrie visuelle, la correction de la localisation de robot, nous pouvons comparer l’odométrie visuelle et odométrie mécanique. </w:t>
      </w:r>
      <w:r w:rsidR="00396A6F">
        <w:t>Ce travail peut etre réalisé par attacher la caméra sur un robot qui a l’odométrie mécanique. Et comparer des résultats d’odométrie visuelle par rapport d’odométrie mécanique.</w:t>
      </w:r>
    </w:p>
    <w:p w:rsidR="00B41DBD" w:rsidRDefault="00B41DBD" w:rsidP="000717BF">
      <w:r>
        <w:t xml:space="preserve">A mon avis, deux propositions premières sont pour améliorer la présentation </w:t>
      </w:r>
      <w:r w:rsidR="00396A6F">
        <w:t>de la carte. Trois</w:t>
      </w:r>
      <w:r>
        <w:t xml:space="preserve"> propositions dernières sont pour mieux comprendre l’algorithme de monoslam en particulière, et slam visuel en général. Donc, il faut prioriser</w:t>
      </w:r>
      <w:r w:rsidR="00396A6F">
        <w:t xml:space="preserve"> trois</w:t>
      </w:r>
      <w:r>
        <w:t xml:space="preserve"> propositions dernières. </w:t>
      </w:r>
    </w:p>
    <w:p w:rsidR="000717BF" w:rsidRPr="000717BF" w:rsidRDefault="003F3E9D" w:rsidP="003F3E9D">
      <w:pPr>
        <w:pStyle w:val="Heading2"/>
      </w:pPr>
      <w:bookmarkStart w:id="48" w:name="_Toc265083219"/>
      <w:r>
        <w:t>Conclusion</w:t>
      </w:r>
      <w:bookmarkEnd w:id="48"/>
    </w:p>
    <w:p w:rsidR="004941BC" w:rsidRPr="006815D2" w:rsidRDefault="004941BC" w:rsidP="00326E1B">
      <w:pPr>
        <w:rPr>
          <w:rFonts w:cs="Arial"/>
        </w:rPr>
      </w:pPr>
      <w:r w:rsidRPr="006815D2">
        <w:rPr>
          <w:rFonts w:cs="Arial"/>
        </w:rPr>
        <w:t>Ce rapport est pour l'état de l'art de SLAM en concentrant à SLAM visuel. Plusieurs de l'amélioration de la solution de problème de SLAM dans les années récentes. En particulier, la tendance de l'algorithme de SLAM visuel est de concentrer à utiliser une seule caméra pour résoudre problème de SLAM.</w:t>
      </w:r>
    </w:p>
    <w:p w:rsidR="004941BC" w:rsidRPr="00D63171" w:rsidRDefault="004941BC" w:rsidP="00D63171">
      <w:pPr>
        <w:pStyle w:val="Heading1"/>
      </w:pPr>
      <w:bookmarkStart w:id="49" w:name="_Toc265083220"/>
      <w:r w:rsidRPr="006815D2">
        <w:t>Référence</w:t>
      </w:r>
      <w:bookmarkEnd w:id="49"/>
    </w:p>
    <w:p w:rsidR="004941BC" w:rsidRPr="006815D2" w:rsidRDefault="004941BC" w:rsidP="0096243D">
      <w:pPr>
        <w:pStyle w:val="ListParagraph"/>
        <w:numPr>
          <w:ilvl w:val="0"/>
          <w:numId w:val="17"/>
        </w:numPr>
        <w:rPr>
          <w:rFonts w:cs="Arial"/>
        </w:rPr>
      </w:pPr>
      <w:r w:rsidRPr="006815D2">
        <w:rPr>
          <w:rFonts w:cs="Arial"/>
          <w:lang w:val="en-US"/>
        </w:rPr>
        <w:t xml:space="preserve">R. Smith, M. Self, and P. Cheeseman, “Estimating uncertain spatial relationships in robotics,” in Autonomous Robot Vehicles, I. Cox and G. Wilfong, Eds. </w:t>
      </w:r>
      <w:r w:rsidRPr="006815D2">
        <w:rPr>
          <w:rFonts w:cs="Arial"/>
        </w:rPr>
        <w:t xml:space="preserve">Springer Verlag, New York, 1988, pp. 167 – 193. </w:t>
      </w:r>
    </w:p>
    <w:p w:rsidR="004941BC" w:rsidRPr="006815D2" w:rsidRDefault="004941BC" w:rsidP="0096243D">
      <w:pPr>
        <w:pStyle w:val="ListParagraph"/>
        <w:numPr>
          <w:ilvl w:val="0"/>
          <w:numId w:val="17"/>
        </w:numPr>
        <w:rPr>
          <w:rFonts w:cs="Arial"/>
        </w:rPr>
      </w:pPr>
      <w:r w:rsidRPr="006815D2">
        <w:rPr>
          <w:rFonts w:cs="Arial"/>
          <w:lang w:val="en-US"/>
        </w:rPr>
        <w:t xml:space="preserve">S. Thrun, “Robotics mapping: A survey,” School of Computer Science, Carnegie Mellon University, Tech. </w:t>
      </w:r>
      <w:r w:rsidRPr="006815D2">
        <w:rPr>
          <w:rFonts w:cs="Arial"/>
        </w:rPr>
        <w:t>Rep., Feb. 2002.</w:t>
      </w:r>
    </w:p>
    <w:p w:rsidR="004941BC" w:rsidRPr="006815D2" w:rsidRDefault="004941BC" w:rsidP="0096243D">
      <w:pPr>
        <w:pStyle w:val="ListParagraph"/>
        <w:numPr>
          <w:ilvl w:val="0"/>
          <w:numId w:val="17"/>
        </w:numPr>
        <w:rPr>
          <w:rFonts w:cs="Arial"/>
          <w:lang w:val="en-US"/>
        </w:rPr>
      </w:pPr>
      <w:r w:rsidRPr="006815D2">
        <w:rPr>
          <w:rFonts w:cs="Arial"/>
          <w:lang w:val="en-US"/>
        </w:rPr>
        <w:t>J. Guivant and E. Nebot, “Optimization of the simultaneous localization and map-building algorithm for real-time implementation,” IEEE Transactions Robotics and Automation, vol. 17, no. 3, pp. 242 – 257, 2001.</w:t>
      </w:r>
    </w:p>
    <w:p w:rsidR="004941BC" w:rsidRPr="006815D2" w:rsidRDefault="004941BC" w:rsidP="0096243D">
      <w:pPr>
        <w:pStyle w:val="ListParagraph"/>
        <w:numPr>
          <w:ilvl w:val="0"/>
          <w:numId w:val="17"/>
        </w:numPr>
        <w:rPr>
          <w:rFonts w:cs="Arial"/>
        </w:rPr>
      </w:pPr>
      <w:r w:rsidRPr="006815D2">
        <w:rPr>
          <w:rFonts w:cs="Arial"/>
          <w:lang w:val="en-US"/>
        </w:rPr>
        <w:t xml:space="preserve">J. Guivant and E. Nebot, “Solving computational and memory requirements of feature based simultaneous localization and map building algorithms,” Australian Centre for Field Robotics, University of Sydney, Sydney, Tech. </w:t>
      </w:r>
      <w:r w:rsidRPr="006815D2">
        <w:rPr>
          <w:rFonts w:cs="Arial"/>
        </w:rPr>
        <w:t>Rep., 2002.</w:t>
      </w:r>
    </w:p>
    <w:p w:rsidR="004941BC" w:rsidRPr="006815D2" w:rsidRDefault="004941BC" w:rsidP="0096243D">
      <w:pPr>
        <w:pStyle w:val="ListParagraph"/>
        <w:numPr>
          <w:ilvl w:val="0"/>
          <w:numId w:val="17"/>
        </w:numPr>
        <w:rPr>
          <w:rFonts w:cs="Arial"/>
        </w:rPr>
      </w:pPr>
      <w:r w:rsidRPr="006815D2">
        <w:rPr>
          <w:rFonts w:cs="Arial"/>
          <w:lang w:val="en-US"/>
        </w:rPr>
        <w:t xml:space="preserve">F. Dellaert. Square Root SAM: Simultaneous location and mapping via square root information smoothing. </w:t>
      </w:r>
      <w:r w:rsidRPr="006815D2">
        <w:rPr>
          <w:rFonts w:cs="Arial"/>
        </w:rPr>
        <w:t xml:space="preserve">In Robotics: Science and Systems (RSS), 2005. </w:t>
      </w:r>
    </w:p>
    <w:p w:rsidR="004941BC" w:rsidRPr="006815D2" w:rsidRDefault="004941BC" w:rsidP="0096243D">
      <w:pPr>
        <w:pStyle w:val="ListParagraph"/>
        <w:numPr>
          <w:ilvl w:val="0"/>
          <w:numId w:val="17"/>
        </w:numPr>
        <w:rPr>
          <w:rFonts w:cs="Arial"/>
        </w:rPr>
      </w:pPr>
      <w:r w:rsidRPr="006815D2">
        <w:rPr>
          <w:rFonts w:cs="Arial"/>
          <w:lang w:val="en-US"/>
        </w:rPr>
        <w:t xml:space="preserve">S. Thrun, D. Koller, Z. Ghahmarani, and H. Durrant-Whyte, “SLAM updates require constant time,” School of Computer Science, Carnegie Mellon University, Pittsburgh, Tech. </w:t>
      </w:r>
      <w:r w:rsidRPr="006815D2">
        <w:rPr>
          <w:rFonts w:cs="Arial"/>
        </w:rPr>
        <w:t xml:space="preserve">Rep., 2002. </w:t>
      </w:r>
    </w:p>
    <w:p w:rsidR="004941BC" w:rsidRPr="006815D2" w:rsidRDefault="004941BC" w:rsidP="0096243D">
      <w:pPr>
        <w:pStyle w:val="ListParagraph"/>
        <w:numPr>
          <w:ilvl w:val="0"/>
          <w:numId w:val="17"/>
        </w:numPr>
        <w:rPr>
          <w:rFonts w:cs="Arial"/>
          <w:lang w:val="en-US"/>
        </w:rPr>
      </w:pPr>
      <w:r w:rsidRPr="006815D2">
        <w:rPr>
          <w:rFonts w:cs="Arial"/>
          <w:lang w:val="en-US"/>
        </w:rPr>
        <w:t>Mark A. Paskin, “Thin junction tree lters for simultaneous localization and mapping,” in Proceedings of the Eighteenth International Joint Conference  on Articial Intelligence (IJCAI-03), G. Gottlob and T. Walsh, Eds., San Francisco, CA, 2003, pp. 1157–1164.</w:t>
      </w:r>
    </w:p>
    <w:p w:rsidR="004941BC" w:rsidRPr="006815D2" w:rsidRDefault="004941BC" w:rsidP="0096243D">
      <w:pPr>
        <w:pStyle w:val="ListParagraph"/>
        <w:numPr>
          <w:ilvl w:val="0"/>
          <w:numId w:val="17"/>
        </w:numPr>
        <w:rPr>
          <w:rFonts w:cs="Arial"/>
          <w:lang w:val="en-US"/>
        </w:rPr>
      </w:pPr>
      <w:r w:rsidRPr="006815D2">
        <w:rPr>
          <w:rFonts w:cs="Arial"/>
          <w:lang w:val="en-US"/>
        </w:rPr>
        <w:t>S. Thrun,  “Probabilistic algorithms in robotics,” AI Magazine, vol. 21, no. 4, pp. 93–109, 2000.</w:t>
      </w:r>
    </w:p>
    <w:p w:rsidR="004941BC" w:rsidRPr="006815D2" w:rsidRDefault="004941BC" w:rsidP="0096243D">
      <w:pPr>
        <w:pStyle w:val="ListParagraph"/>
        <w:numPr>
          <w:ilvl w:val="0"/>
          <w:numId w:val="17"/>
        </w:numPr>
        <w:rPr>
          <w:rFonts w:cs="Arial"/>
          <w:lang w:val="en-US"/>
        </w:rPr>
      </w:pPr>
      <w:r w:rsidRPr="006815D2">
        <w:rPr>
          <w:rFonts w:cs="Arial"/>
          <w:lang w:val="en-US"/>
        </w:rPr>
        <w:t>P. Dempster, N. M. Laird, and D. B. Rubin, “Maximum likelihood from incomplete data via the EM algorithm,” J. Royal Statistical Society, Series B, vol. 39, no. 1, pp. 1–38, 1977.</w:t>
      </w:r>
    </w:p>
    <w:p w:rsidR="004941BC" w:rsidRPr="006815D2" w:rsidRDefault="004941BC" w:rsidP="0096243D">
      <w:pPr>
        <w:pStyle w:val="ListParagraph"/>
        <w:numPr>
          <w:ilvl w:val="0"/>
          <w:numId w:val="17"/>
        </w:numPr>
        <w:rPr>
          <w:rFonts w:cs="Arial"/>
        </w:rPr>
      </w:pPr>
      <w:r w:rsidRPr="006815D2">
        <w:rPr>
          <w:rFonts w:cs="Arial"/>
          <w:lang w:val="en-US"/>
        </w:rPr>
        <w:t xml:space="preserve">G. J. McLachlan and T. Krishnan, The EM Algorithm and Extensions. </w:t>
      </w:r>
      <w:r w:rsidRPr="006815D2">
        <w:rPr>
          <w:rFonts w:cs="Arial"/>
        </w:rPr>
        <w:t>New York: Wiley,  1997.</w:t>
      </w:r>
    </w:p>
    <w:p w:rsidR="004941BC" w:rsidRPr="006815D2" w:rsidRDefault="004941BC" w:rsidP="0096243D">
      <w:pPr>
        <w:pStyle w:val="ListParagraph"/>
        <w:numPr>
          <w:ilvl w:val="0"/>
          <w:numId w:val="17"/>
        </w:numPr>
        <w:rPr>
          <w:rFonts w:cs="Arial"/>
          <w:lang w:val="en-US"/>
        </w:rPr>
      </w:pPr>
      <w:r w:rsidRPr="006815D2">
        <w:rPr>
          <w:rFonts w:cs="Arial"/>
          <w:lang w:val="en-US"/>
        </w:rPr>
        <w:t>T. Duckett, S. Marsland, and J. Shapiro, “Learning globally consistent maps by relaxation,” in Proceedings of the IEEE International Conference  on Robotics and Automation, San Francisco, 2000, pp. 3841–3846.</w:t>
      </w:r>
    </w:p>
    <w:p w:rsidR="004941BC" w:rsidRPr="006815D2" w:rsidRDefault="004941BC" w:rsidP="0096243D">
      <w:pPr>
        <w:pStyle w:val="ListParagraph"/>
        <w:numPr>
          <w:ilvl w:val="0"/>
          <w:numId w:val="17"/>
        </w:numPr>
        <w:rPr>
          <w:rFonts w:cs="Arial"/>
          <w:lang w:val="en-US"/>
        </w:rPr>
      </w:pPr>
      <w:r w:rsidRPr="006815D2">
        <w:rPr>
          <w:rFonts w:cs="Arial"/>
          <w:lang w:val="en-US"/>
        </w:rPr>
        <w:t>T. Duckett, S. Marsland, and J. Shapiro, “Fast, on-line learning of globally consistent maps,” Autonomous Robots, vol. 12, no. 3, pp. 287– 300, 2002.</w:t>
      </w:r>
    </w:p>
    <w:p w:rsidR="004941BC" w:rsidRPr="006815D2" w:rsidRDefault="004941BC" w:rsidP="0096243D">
      <w:pPr>
        <w:pStyle w:val="ListParagraph"/>
        <w:numPr>
          <w:ilvl w:val="0"/>
          <w:numId w:val="17"/>
        </w:numPr>
        <w:rPr>
          <w:rFonts w:cs="Arial"/>
          <w:lang w:val="en-US"/>
        </w:rPr>
      </w:pPr>
      <w:r w:rsidRPr="006815D2">
        <w:rPr>
          <w:rFonts w:cs="Arial"/>
          <w:lang w:val="en-US"/>
        </w:rPr>
        <w:t>U. Frese, P. Larsson, and T. Duckett, “A multilevel relaxation algorithm for simultaneous localisation and mapping,” IEEE Transactions  on Robotics, vol. 21, no. 2, pp. 196–207, April 2005.</w:t>
      </w:r>
    </w:p>
    <w:p w:rsidR="004941BC" w:rsidRPr="006815D2" w:rsidRDefault="004941BC" w:rsidP="0096243D">
      <w:pPr>
        <w:pStyle w:val="ListParagraph"/>
        <w:numPr>
          <w:ilvl w:val="0"/>
          <w:numId w:val="17"/>
        </w:numPr>
        <w:rPr>
          <w:rFonts w:cs="Arial"/>
        </w:rPr>
      </w:pPr>
      <w:r w:rsidRPr="006815D2">
        <w:rPr>
          <w:rFonts w:cs="Arial"/>
          <w:lang w:val="en-US"/>
        </w:rPr>
        <w:t xml:space="preserve">M. Montemerlo, S. Thrun, D. Koller, and B. Wegbreit, “FastSLAM 2.0: An improved particle ltering algorithm for simultaneous localization  and mapping that provably converges,” in Proceedings of the Eighteenth Int. </w:t>
      </w:r>
      <w:r w:rsidRPr="006815D2">
        <w:rPr>
          <w:rFonts w:cs="Arial"/>
        </w:rPr>
        <w:t>Joint Conf. on Articial Intelligence (IJCAI-03). San Francisco,</w:t>
      </w:r>
    </w:p>
    <w:p w:rsidR="004941BC" w:rsidRPr="006815D2" w:rsidRDefault="004941BC" w:rsidP="0096243D">
      <w:pPr>
        <w:pStyle w:val="ListParagraph"/>
        <w:numPr>
          <w:ilvl w:val="0"/>
          <w:numId w:val="17"/>
        </w:numPr>
        <w:rPr>
          <w:rFonts w:cs="Arial"/>
        </w:rPr>
      </w:pPr>
      <w:r w:rsidRPr="006815D2">
        <w:rPr>
          <w:rFonts w:cs="Arial"/>
          <w:lang w:val="en-US"/>
        </w:rPr>
        <w:t xml:space="preserve">Michael Montemerlo and Sebastian Thrun. Simultaneous localization and mapping with unknown data association using  FastSLAM. </w:t>
      </w:r>
      <w:r w:rsidRPr="006815D2">
        <w:rPr>
          <w:rFonts w:cs="Arial"/>
        </w:rPr>
        <w:t>In Proc. ICRA, 2003.</w:t>
      </w:r>
    </w:p>
    <w:p w:rsidR="004941BC" w:rsidRPr="006815D2" w:rsidRDefault="004941BC" w:rsidP="0096243D">
      <w:pPr>
        <w:pStyle w:val="ListParagraph"/>
        <w:numPr>
          <w:ilvl w:val="0"/>
          <w:numId w:val="17"/>
        </w:numPr>
        <w:rPr>
          <w:rFonts w:cs="Arial"/>
        </w:rPr>
      </w:pPr>
      <w:r w:rsidRPr="006815D2">
        <w:rPr>
          <w:rFonts w:cs="Arial"/>
          <w:lang w:val="en-US"/>
        </w:rPr>
        <w:lastRenderedPageBreak/>
        <w:t xml:space="preserve">Dirk Haehnel, Wolfram Burgard, Dieter Fox, and Sebastian Thrun. An efficient FastSLAM algorithm for generating maps of large-scale cyclic environments from raw laser range measurements. </w:t>
      </w:r>
      <w:r w:rsidRPr="006815D2">
        <w:rPr>
          <w:rFonts w:cs="Arial"/>
        </w:rPr>
        <w:t>In IROS, 2003.</w:t>
      </w:r>
    </w:p>
    <w:p w:rsidR="004941BC" w:rsidRPr="006815D2" w:rsidRDefault="004941BC" w:rsidP="0096243D">
      <w:pPr>
        <w:pStyle w:val="ListParagraph"/>
        <w:numPr>
          <w:ilvl w:val="0"/>
          <w:numId w:val="17"/>
        </w:numPr>
        <w:rPr>
          <w:rFonts w:cs="Arial"/>
        </w:rPr>
      </w:pPr>
      <w:r w:rsidRPr="006815D2">
        <w:rPr>
          <w:rFonts w:cs="Arial"/>
          <w:lang w:val="en-US"/>
        </w:rPr>
        <w:t xml:space="preserve">Pantelis Elinas, Robert Sim, and James J. Little. SLAM: Stereo vision SLAM using the Rao-Blackwellised particle filter and a novel mixture proposal distribution. </w:t>
      </w:r>
      <w:r w:rsidRPr="006815D2">
        <w:rPr>
          <w:rFonts w:cs="Arial"/>
        </w:rPr>
        <w:t>In Proc. 2006 IEEE ICRA, 2006.</w:t>
      </w:r>
    </w:p>
    <w:p w:rsidR="004941BC" w:rsidRPr="006815D2" w:rsidRDefault="004941BC" w:rsidP="0096243D">
      <w:pPr>
        <w:pStyle w:val="ListParagraph"/>
        <w:numPr>
          <w:ilvl w:val="0"/>
          <w:numId w:val="17"/>
        </w:numPr>
        <w:rPr>
          <w:rFonts w:cs="Arial"/>
        </w:rPr>
      </w:pPr>
      <w:r w:rsidRPr="006815D2">
        <w:rPr>
          <w:rFonts w:cs="Arial"/>
          <w:lang w:val="en-US"/>
        </w:rPr>
        <w:t xml:space="preserve">Doucet, N. de Freitas, K. Murphy, and S. Russell. Rao-Blackwellised particle filtering for dynamic bayesian networks. </w:t>
      </w:r>
      <w:r w:rsidRPr="006815D2">
        <w:rPr>
          <w:rFonts w:cs="Arial"/>
        </w:rPr>
        <w:t>In 16th Conference on Uncertainty in AI, pages 176–183, 2000.</w:t>
      </w:r>
    </w:p>
    <w:p w:rsidR="004941BC" w:rsidRPr="006815D2" w:rsidRDefault="004941BC" w:rsidP="0096243D">
      <w:pPr>
        <w:pStyle w:val="ListParagraph"/>
        <w:numPr>
          <w:ilvl w:val="0"/>
          <w:numId w:val="17"/>
        </w:numPr>
        <w:rPr>
          <w:rFonts w:cs="Arial"/>
        </w:rPr>
      </w:pPr>
      <w:r w:rsidRPr="006815D2">
        <w:rPr>
          <w:rFonts w:cs="Arial"/>
          <w:lang w:val="en-US"/>
        </w:rPr>
        <w:t xml:space="preserve">Stephen Se, Timothy Barfoot, and Piotr Jasiobedzki. Visual motion estimation and terrain modeling for planetary rovers. </w:t>
      </w:r>
      <w:r w:rsidRPr="006815D2">
        <w:rPr>
          <w:rFonts w:cs="Arial"/>
        </w:rPr>
        <w:t>In Proc. ISAIRAS 2005, 2005.</w:t>
      </w:r>
    </w:p>
    <w:p w:rsidR="004941BC" w:rsidRPr="006815D2" w:rsidRDefault="004941BC" w:rsidP="0096243D">
      <w:pPr>
        <w:pStyle w:val="ListParagraph"/>
        <w:numPr>
          <w:ilvl w:val="0"/>
          <w:numId w:val="17"/>
        </w:numPr>
        <w:rPr>
          <w:rFonts w:cs="Arial"/>
          <w:lang w:val="en-US"/>
        </w:rPr>
      </w:pPr>
      <w:r w:rsidRPr="006815D2">
        <w:rPr>
          <w:rFonts w:cs="Arial"/>
          <w:lang w:val="en-US"/>
        </w:rPr>
        <w:t>Levin and R. Szeliski, “Visual odometry and map correlation,” in Proc. IEEE Computer Society Conference on Computer Vision and  Pattern Recognition (CVPR 2004), Washington, DC, USA, 2004.</w:t>
      </w:r>
    </w:p>
    <w:p w:rsidR="004941BC" w:rsidRPr="006815D2" w:rsidRDefault="004941BC" w:rsidP="0096243D">
      <w:pPr>
        <w:pStyle w:val="ListParagraph"/>
        <w:numPr>
          <w:ilvl w:val="0"/>
          <w:numId w:val="17"/>
        </w:numPr>
        <w:rPr>
          <w:rFonts w:cs="Arial"/>
          <w:lang w:val="en-US"/>
        </w:rPr>
      </w:pPr>
      <w:r w:rsidRPr="006815D2">
        <w:rPr>
          <w:rFonts w:cs="Arial"/>
          <w:lang w:val="en-US"/>
        </w:rPr>
        <w:t>Harris and M. Stephens, “A Combined Corner and Edge Detector, Proc”. Fourth Alvey Vision Conference, pp.147-151, 1988.</w:t>
      </w:r>
    </w:p>
    <w:p w:rsidR="004941BC" w:rsidRPr="006815D2" w:rsidRDefault="004941BC" w:rsidP="0096243D">
      <w:pPr>
        <w:pStyle w:val="ListParagraph"/>
        <w:numPr>
          <w:ilvl w:val="0"/>
          <w:numId w:val="17"/>
        </w:numPr>
        <w:rPr>
          <w:rFonts w:cs="Arial"/>
          <w:lang w:val="en-US"/>
        </w:rPr>
      </w:pPr>
      <w:r w:rsidRPr="006815D2">
        <w:rPr>
          <w:rFonts w:cs="Arial"/>
          <w:lang w:val="en-US"/>
        </w:rPr>
        <w:t>J. Shi and C. Tomasi, Good Features to Track, IEEE Conference on Computer Vision and Pattern Recognition, pp. 593- 600, 1994.</w:t>
      </w:r>
    </w:p>
    <w:p w:rsidR="004941BC" w:rsidRPr="006815D2" w:rsidRDefault="004941BC" w:rsidP="0096243D">
      <w:pPr>
        <w:pStyle w:val="ListParagraph"/>
        <w:numPr>
          <w:ilvl w:val="0"/>
          <w:numId w:val="17"/>
        </w:numPr>
        <w:rPr>
          <w:rFonts w:cs="Arial"/>
          <w:lang w:val="en-US"/>
        </w:rPr>
      </w:pPr>
      <w:r w:rsidRPr="006815D2">
        <w:rPr>
          <w:rFonts w:cs="Arial"/>
          <w:lang w:val="en-US"/>
        </w:rPr>
        <w:t>D. Nist´er. An Efficient Solution to the Five-Point Relative Pose Problem, IEEE Conference on Computer Vision and Pattern  Recognition, Volume 2, pp. 195-202, 2003.</w:t>
      </w:r>
    </w:p>
    <w:p w:rsidR="004941BC" w:rsidRPr="006815D2" w:rsidRDefault="004941BC" w:rsidP="0096243D">
      <w:pPr>
        <w:pStyle w:val="ListParagraph"/>
        <w:numPr>
          <w:ilvl w:val="0"/>
          <w:numId w:val="17"/>
        </w:numPr>
        <w:rPr>
          <w:rFonts w:cs="Arial"/>
          <w:lang w:val="en-US"/>
        </w:rPr>
      </w:pPr>
      <w:r w:rsidRPr="006815D2">
        <w:rPr>
          <w:rFonts w:cs="Arial"/>
          <w:lang w:val="en-US"/>
        </w:rPr>
        <w:t>D. Nist´er. Preemptive RANSAC for Live Structure and Motion Estimation, IEEE International Conference on Computer  Vision, pp. 199-206, 2003.</w:t>
      </w:r>
    </w:p>
    <w:p w:rsidR="004941BC" w:rsidRPr="006815D2" w:rsidRDefault="004941BC" w:rsidP="0096243D">
      <w:pPr>
        <w:pStyle w:val="ListParagraph"/>
        <w:numPr>
          <w:ilvl w:val="0"/>
          <w:numId w:val="17"/>
        </w:numPr>
        <w:rPr>
          <w:rFonts w:cs="Arial"/>
          <w:lang w:val="en-US"/>
        </w:rPr>
      </w:pPr>
      <w:r w:rsidRPr="006815D2">
        <w:rPr>
          <w:rFonts w:cs="Arial"/>
          <w:lang w:val="en-US"/>
        </w:rPr>
        <w:t>R. Haralick, C. Lee, K. Ottenberg and M. N¨olle, Review and Analysis of Solutions of the Three Point Perspective Pose Estimation  Problem, International Journal of Computer Vision,</w:t>
      </w:r>
    </w:p>
    <w:p w:rsidR="004941BC" w:rsidRPr="006815D2" w:rsidRDefault="004941BC" w:rsidP="0096243D">
      <w:pPr>
        <w:pStyle w:val="ListParagraph"/>
        <w:numPr>
          <w:ilvl w:val="0"/>
          <w:numId w:val="17"/>
        </w:numPr>
        <w:rPr>
          <w:rFonts w:cs="Arial"/>
        </w:rPr>
      </w:pPr>
      <w:r w:rsidRPr="006815D2">
        <w:rPr>
          <w:rFonts w:cs="Arial"/>
          <w:lang w:val="en-US"/>
        </w:rPr>
        <w:t xml:space="preserve">Tim K. Marks, Andrew Howard, Max Bajracharya, Garrison W. Cottrell, and Larry Matthies. “Gamma-SLAM: Stereo Visual SLAM in Unstructured Environments Using Variance Grid Maps”. </w:t>
      </w:r>
      <w:r w:rsidRPr="006815D2">
        <w:rPr>
          <w:rFonts w:cs="Arial"/>
        </w:rPr>
        <w:t xml:space="preserve">2007. </w:t>
      </w:r>
    </w:p>
    <w:p w:rsidR="004941BC" w:rsidRPr="006815D2" w:rsidRDefault="004941BC" w:rsidP="0096243D">
      <w:pPr>
        <w:pStyle w:val="ListParagraph"/>
        <w:numPr>
          <w:ilvl w:val="0"/>
          <w:numId w:val="17"/>
        </w:numPr>
        <w:rPr>
          <w:rFonts w:cs="Arial"/>
        </w:rPr>
      </w:pPr>
      <w:r w:rsidRPr="006815D2">
        <w:rPr>
          <w:rFonts w:cs="Arial"/>
          <w:lang w:val="en-US"/>
        </w:rPr>
        <w:t xml:space="preserve">M. Dailey and M. Parnichkun. Simultaneous localization and  mapping with stereo vision. </w:t>
      </w:r>
      <w:r w:rsidRPr="006815D2">
        <w:rPr>
          <w:rFonts w:cs="Arial"/>
        </w:rPr>
        <w:t>In Proc. ICARCV, 2006.</w:t>
      </w:r>
    </w:p>
    <w:p w:rsidR="004941BC" w:rsidRPr="006815D2" w:rsidRDefault="004941BC" w:rsidP="0096243D">
      <w:pPr>
        <w:pStyle w:val="ListParagraph"/>
        <w:numPr>
          <w:ilvl w:val="0"/>
          <w:numId w:val="17"/>
        </w:numPr>
        <w:rPr>
          <w:rFonts w:cs="Arial"/>
        </w:rPr>
      </w:pPr>
      <w:r w:rsidRPr="006815D2">
        <w:rPr>
          <w:rFonts w:cs="Arial"/>
          <w:lang w:val="en-US"/>
        </w:rPr>
        <w:t xml:space="preserve">Henrik Andreasson, Tom Duckett and Achim Lilienthal, “Mini-SLAM: Minimalistic Visual SLAM in Large-Scale Environments Based on a New Interpretation of Image Similarity” in Robotics and Automation, 2007 IEEE International Conference. </w:t>
      </w:r>
      <w:r w:rsidRPr="006815D2">
        <w:rPr>
          <w:rFonts w:cs="Arial"/>
        </w:rPr>
        <w:t xml:space="preserve">Apr, 2007 </w:t>
      </w:r>
    </w:p>
    <w:p w:rsidR="004941BC" w:rsidRPr="006815D2" w:rsidRDefault="004941BC" w:rsidP="0096243D">
      <w:pPr>
        <w:pStyle w:val="ListParagraph"/>
        <w:numPr>
          <w:ilvl w:val="0"/>
          <w:numId w:val="17"/>
        </w:numPr>
        <w:rPr>
          <w:rFonts w:cs="Arial"/>
        </w:rPr>
      </w:pPr>
      <w:r w:rsidRPr="006815D2">
        <w:rPr>
          <w:rFonts w:cs="Arial"/>
          <w:lang w:val="en-US"/>
        </w:rPr>
        <w:t xml:space="preserve">Pantelis Elinas, Robert Sim, and James J. Little. </w:t>
      </w:r>
      <w:r w:rsidRPr="006815D2">
        <w:rPr>
          <w:rFonts w:cs="Arial"/>
        </w:rPr>
        <w:t>σ</w:t>
      </w:r>
      <w:r w:rsidRPr="006815D2">
        <w:rPr>
          <w:rFonts w:cs="Arial"/>
          <w:lang w:val="en-US"/>
        </w:rPr>
        <w:t xml:space="preserve">SLAM: Stereo vision SLAM using the Rao-Blackwellised particle filter and a novel mixture proposal distribution. </w:t>
      </w:r>
      <w:r w:rsidRPr="006815D2">
        <w:rPr>
          <w:rFonts w:cs="Arial"/>
        </w:rPr>
        <w:t>In Proc. 2006 IEEE ICRA,  2006.</w:t>
      </w:r>
    </w:p>
    <w:p w:rsidR="004941BC" w:rsidRPr="006815D2" w:rsidRDefault="004941BC" w:rsidP="0096243D">
      <w:pPr>
        <w:pStyle w:val="ListParagraph"/>
        <w:numPr>
          <w:ilvl w:val="0"/>
          <w:numId w:val="17"/>
        </w:numPr>
        <w:rPr>
          <w:rFonts w:cs="Arial"/>
          <w:lang w:val="en-US"/>
        </w:rPr>
      </w:pPr>
      <w:r w:rsidRPr="006815D2">
        <w:rPr>
          <w:rFonts w:cs="Arial"/>
          <w:lang w:val="en-US"/>
        </w:rPr>
        <w:t>N. Karlsson, E. D. Bernardo, J. Ostrowski, L. Goncalves, P. Pirjanian, and M. E. Munich, “The vSLAM algorithm for robust localization and  mapping,” in IEEE Int. Conf. on Robotics and Automation (ICRA), Barcelona, Spain, April 2005, pp. 24–29.</w:t>
      </w:r>
    </w:p>
    <w:p w:rsidR="004941BC" w:rsidRPr="006815D2" w:rsidRDefault="004941BC" w:rsidP="0096243D">
      <w:pPr>
        <w:pStyle w:val="ListParagraph"/>
        <w:numPr>
          <w:ilvl w:val="0"/>
          <w:numId w:val="17"/>
        </w:numPr>
        <w:rPr>
          <w:rFonts w:cs="Arial"/>
          <w:lang w:val="en-US"/>
        </w:rPr>
      </w:pPr>
      <w:r w:rsidRPr="006815D2">
        <w:rPr>
          <w:rFonts w:cs="Arial"/>
          <w:lang w:val="en-US"/>
        </w:rPr>
        <w:t>J. Davison, “Real-time simultaneous localisation and mapping with a single camera,” in Proc. International Conference on Computer Vision, Nice, Oct. 2003.</w:t>
      </w:r>
    </w:p>
    <w:p w:rsidR="004941BC" w:rsidRPr="006815D2" w:rsidRDefault="004941BC" w:rsidP="0096243D">
      <w:pPr>
        <w:pStyle w:val="ListParagraph"/>
        <w:numPr>
          <w:ilvl w:val="0"/>
          <w:numId w:val="17"/>
        </w:numPr>
        <w:rPr>
          <w:rFonts w:cs="Arial"/>
          <w:lang w:val="en-US"/>
        </w:rPr>
      </w:pPr>
      <w:r w:rsidRPr="006815D2">
        <w:rPr>
          <w:rFonts w:cs="Arial"/>
          <w:lang w:val="en-US"/>
        </w:rPr>
        <w:t>D. Nister, O. Naroditsky, and J. Bergen, “Visual odometry,” in Proc. IEEE Computer Society Conference on Computer Vision and Pattern Recognition (CVPR 2004), 2004, pp. 652–659.</w:t>
      </w:r>
    </w:p>
    <w:p w:rsidR="004941BC" w:rsidRPr="006815D2" w:rsidRDefault="004941BC" w:rsidP="0096243D">
      <w:pPr>
        <w:pStyle w:val="ListParagraph"/>
        <w:numPr>
          <w:ilvl w:val="0"/>
          <w:numId w:val="17"/>
        </w:numPr>
        <w:rPr>
          <w:rFonts w:cs="Arial"/>
          <w:lang w:val="en-US"/>
        </w:rPr>
      </w:pPr>
      <w:r w:rsidRPr="006815D2">
        <w:rPr>
          <w:rFonts w:cs="Arial"/>
          <w:lang w:val="en-US"/>
        </w:rPr>
        <w:t>J. Campbell, R. Sukthankar, and I. Nourbakhsh, “Techniques for evaluating optical ow for visual odometry in extreme terrain,” in IEEE/RSJ Int. Workshop on Robots and Systems (IROS-04), Sendai, Japan, October 2004.</w:t>
      </w:r>
    </w:p>
    <w:p w:rsidR="004941BC" w:rsidRPr="006815D2" w:rsidRDefault="004941BC" w:rsidP="0096243D">
      <w:pPr>
        <w:pStyle w:val="ListParagraph"/>
        <w:numPr>
          <w:ilvl w:val="0"/>
          <w:numId w:val="17"/>
        </w:numPr>
        <w:rPr>
          <w:rFonts w:cs="Arial"/>
        </w:rPr>
      </w:pPr>
      <w:r w:rsidRPr="006815D2">
        <w:rPr>
          <w:rFonts w:cs="Arial"/>
          <w:lang w:val="en-US"/>
        </w:rPr>
        <w:t xml:space="preserve">R. Smith, M. Self, and P. Cheeseman, “A Stochastic Map for Uncertain Spatial Relationships,” Proc. </w:t>
      </w:r>
      <w:r w:rsidRPr="006815D2">
        <w:rPr>
          <w:rFonts w:cs="Arial"/>
        </w:rPr>
        <w:t>Fourth Int’l Symp. Robotics  Research, 1987.</w:t>
      </w:r>
    </w:p>
    <w:p w:rsidR="004941BC" w:rsidRPr="006815D2" w:rsidRDefault="004941BC" w:rsidP="0096243D">
      <w:pPr>
        <w:pStyle w:val="ListParagraph"/>
        <w:numPr>
          <w:ilvl w:val="0"/>
          <w:numId w:val="17"/>
        </w:numPr>
        <w:rPr>
          <w:rFonts w:cs="Arial"/>
        </w:rPr>
      </w:pPr>
      <w:r w:rsidRPr="006815D2">
        <w:rPr>
          <w:rFonts w:cs="Arial"/>
          <w:lang w:val="en-US"/>
        </w:rPr>
        <w:t xml:space="preserve">A.J. Davison, “Real-Time Simultaneous Localisation and Mapping with a Single Camera,” Proc. </w:t>
      </w:r>
      <w:r w:rsidRPr="006815D2">
        <w:rPr>
          <w:rFonts w:cs="Arial"/>
        </w:rPr>
        <w:t>Ninth Int’l Conf. Computer Vision, 2003.</w:t>
      </w:r>
    </w:p>
    <w:p w:rsidR="004941BC" w:rsidRPr="006815D2" w:rsidRDefault="004941BC" w:rsidP="0096243D">
      <w:pPr>
        <w:pStyle w:val="ListParagraph"/>
        <w:numPr>
          <w:ilvl w:val="0"/>
          <w:numId w:val="17"/>
        </w:numPr>
        <w:rPr>
          <w:rFonts w:cs="Arial"/>
          <w:lang w:val="en-US"/>
        </w:rPr>
      </w:pPr>
      <w:r w:rsidRPr="006815D2">
        <w:rPr>
          <w:rFonts w:cs="Arial"/>
          <w:lang w:val="en-US"/>
        </w:rPr>
        <w:t>N.D. Molton, A.J. Davison, and I.D. Reid, “Locally Planar Patch Features for Real-Time Structure from Motion,” Proc. 15th British Machine Vision Conf., 2004.</w:t>
      </w:r>
    </w:p>
    <w:p w:rsidR="004941BC" w:rsidRPr="006815D2" w:rsidRDefault="004941BC" w:rsidP="0096243D">
      <w:pPr>
        <w:pStyle w:val="ListParagraph"/>
        <w:numPr>
          <w:ilvl w:val="0"/>
          <w:numId w:val="17"/>
        </w:numPr>
        <w:rPr>
          <w:rFonts w:cs="Arial"/>
        </w:rPr>
      </w:pPr>
      <w:r w:rsidRPr="006815D2">
        <w:rPr>
          <w:rFonts w:cs="Arial"/>
          <w:lang w:val="en-US"/>
        </w:rPr>
        <w:t xml:space="preserve">A.J. Davison, “Active Search for Real-Time Vision,” Proc. 10th Int’l Conf. </w:t>
      </w:r>
      <w:r w:rsidRPr="006815D2">
        <w:rPr>
          <w:rFonts w:cs="Arial"/>
        </w:rPr>
        <w:t>Computer Vision, 2005.</w:t>
      </w:r>
    </w:p>
    <w:p w:rsidR="004941BC" w:rsidRPr="006815D2" w:rsidRDefault="004941BC" w:rsidP="0096243D">
      <w:pPr>
        <w:pStyle w:val="ListParagraph"/>
        <w:numPr>
          <w:ilvl w:val="0"/>
          <w:numId w:val="17"/>
        </w:numPr>
        <w:rPr>
          <w:rFonts w:cs="Arial"/>
          <w:lang w:val="en-US"/>
        </w:rPr>
      </w:pPr>
      <w:r w:rsidRPr="006815D2">
        <w:rPr>
          <w:rFonts w:cs="Arial"/>
          <w:lang w:val="en-US"/>
        </w:rPr>
        <w:t>H. Jin, P. Favaro, and S. Soatto, “A Semi-Direct Approach to Structure from Motion,” The Visual Computer, vol. 19, no. 6, pp. 377- 394, 2003.</w:t>
      </w:r>
    </w:p>
    <w:p w:rsidR="004941BC" w:rsidRDefault="004941BC" w:rsidP="0096243D">
      <w:pPr>
        <w:pStyle w:val="ListParagraph"/>
        <w:numPr>
          <w:ilvl w:val="0"/>
          <w:numId w:val="17"/>
        </w:numPr>
        <w:rPr>
          <w:rFonts w:cs="Arial"/>
          <w:lang w:val="en-US"/>
        </w:rPr>
      </w:pPr>
      <w:r w:rsidRPr="006815D2">
        <w:rPr>
          <w:rFonts w:cs="Arial"/>
          <w:lang w:val="en-US"/>
        </w:rPr>
        <w:t xml:space="preserve">Andreas Nüchter, Kai Lingemann, Joachim Hertzberg, and Hartmut Surmann, “6D SLAM - 3D Mapping Outdoor Environments” Journal of Field Robotics (JFR), Special Issue on Quantitative Performance Evaluation of Robotic and Intelligent Systems, Wiley &amp; Son, ISSN 1556-4959, Volume 24, Issue 8-9, pages 699 - 722, August - September, 2007. </w:t>
      </w:r>
    </w:p>
    <w:p w:rsidR="00CE608D" w:rsidRPr="00FA0D80" w:rsidRDefault="00CE608D" w:rsidP="0096243D">
      <w:pPr>
        <w:pStyle w:val="ListParagraph"/>
        <w:numPr>
          <w:ilvl w:val="0"/>
          <w:numId w:val="17"/>
        </w:numPr>
        <w:rPr>
          <w:rFonts w:cs="Arial"/>
          <w:lang w:val="en-US"/>
        </w:rPr>
      </w:pPr>
      <w:r w:rsidRPr="00FA0D80">
        <w:rPr>
          <w:rFonts w:cs="Arial"/>
          <w:lang w:val="en-US"/>
        </w:rPr>
        <w:t>Angeli, A., Filliat, D., Doncieux, S., &amp; Meyer, J.-A.</w:t>
      </w:r>
      <w:r w:rsidR="00FA0D80" w:rsidRPr="00FA0D80">
        <w:rPr>
          <w:rFonts w:cs="Arial"/>
          <w:lang w:val="en-US"/>
        </w:rPr>
        <w:t xml:space="preserve"> </w:t>
      </w:r>
      <w:r w:rsidR="00FA0D80">
        <w:rPr>
          <w:rFonts w:cs="Arial"/>
          <w:lang w:val="en-US"/>
        </w:rPr>
        <w:t>“</w:t>
      </w:r>
      <w:r w:rsidR="00FA0D80" w:rsidRPr="00FA0D80">
        <w:rPr>
          <w:rFonts w:cs="Arial"/>
          <w:lang w:val="en-US"/>
        </w:rPr>
        <w:t>A Fast and Incremental Method for Loop-Closure Detection Using Bags of Visual Words</w:t>
      </w:r>
      <w:r w:rsidR="00FA0D80">
        <w:rPr>
          <w:rFonts w:cs="Arial"/>
          <w:lang w:val="en-US"/>
        </w:rPr>
        <w:t>”</w:t>
      </w:r>
      <w:r w:rsidR="00FA0D80" w:rsidRPr="00FA0D80">
        <w:rPr>
          <w:rFonts w:cs="Arial"/>
          <w:lang w:val="en-US"/>
        </w:rPr>
        <w:t>. IEEE Transactions On Robotics, Special Issue on Visual SLAM. 2008.</w:t>
      </w:r>
    </w:p>
    <w:p w:rsidR="004941BC" w:rsidRPr="00FA0D80" w:rsidRDefault="004941BC" w:rsidP="004941BC">
      <w:pPr>
        <w:autoSpaceDE w:val="0"/>
        <w:autoSpaceDN w:val="0"/>
        <w:adjustRightInd w:val="0"/>
        <w:spacing w:after="0" w:line="240" w:lineRule="auto"/>
        <w:ind w:left="720" w:hanging="360"/>
        <w:rPr>
          <w:rFonts w:cs="Arial"/>
          <w:szCs w:val="20"/>
          <w:lang w:val="en-US"/>
        </w:rPr>
      </w:pPr>
    </w:p>
    <w:p w:rsidR="00267C2C" w:rsidRPr="00FA0D80" w:rsidRDefault="00267C2C">
      <w:pPr>
        <w:rPr>
          <w:rFonts w:cs="Arial"/>
          <w:lang w:val="en-US"/>
        </w:rPr>
      </w:pPr>
    </w:p>
    <w:sectPr w:rsidR="00267C2C" w:rsidRPr="00FA0D80" w:rsidSect="004941BC">
      <w:footerReference w:type="default" r:id="rId37"/>
      <w:pgSz w:w="12240" w:h="15840"/>
      <w:pgMar w:top="1134" w:right="1134" w:bottom="1134" w:left="1134"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B7C12" w:rsidRDefault="001B7C12" w:rsidP="0039697A">
      <w:pPr>
        <w:spacing w:after="0" w:line="240" w:lineRule="auto"/>
      </w:pPr>
      <w:r>
        <w:separator/>
      </w:r>
    </w:p>
  </w:endnote>
  <w:endnote w:type="continuationSeparator" w:id="1">
    <w:p w:rsidR="001B7C12" w:rsidRDefault="001B7C12" w:rsidP="0039697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OpenSymbol">
    <w:panose1 w:val="05010000000000000000"/>
    <w:charset w:val="00"/>
    <w:family w:val="auto"/>
    <w:pitch w:val="variable"/>
    <w:sig w:usb0="800000AF" w:usb1="1001ECEA"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60202020A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GFDYBQ+CMR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6955"/>
      <w:docPartObj>
        <w:docPartGallery w:val="Page Numbers (Bottom of Page)"/>
        <w:docPartUnique/>
      </w:docPartObj>
    </w:sdtPr>
    <w:sdtContent>
      <w:p w:rsidR="006A25E4" w:rsidRDefault="006A25E4">
        <w:pPr>
          <w:pStyle w:val="Footer"/>
          <w:jc w:val="right"/>
        </w:pPr>
        <w:fldSimple w:instr=" PAGE   \* MERGEFORMAT ">
          <w:r w:rsidR="009C5600">
            <w:rPr>
              <w:noProof/>
            </w:rPr>
            <w:t>27</w:t>
          </w:r>
        </w:fldSimple>
      </w:p>
    </w:sdtContent>
  </w:sdt>
  <w:p w:rsidR="006A25E4" w:rsidRDefault="006A25E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B7C12" w:rsidRDefault="001B7C12" w:rsidP="0039697A">
      <w:pPr>
        <w:spacing w:after="0" w:line="240" w:lineRule="auto"/>
      </w:pPr>
      <w:r>
        <w:separator/>
      </w:r>
    </w:p>
  </w:footnote>
  <w:footnote w:type="continuationSeparator" w:id="1">
    <w:p w:rsidR="001B7C12" w:rsidRDefault="001B7C12" w:rsidP="0039697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1">
    <w:nsid w:val="00000002"/>
    <w:multiLevelType w:val="multilevel"/>
    <w:tmpl w:val="00000002"/>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2">
    <w:nsid w:val="00000003"/>
    <w:multiLevelType w:val="multilevel"/>
    <w:tmpl w:val="00000003"/>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3">
    <w:nsid w:val="00000004"/>
    <w:multiLevelType w:val="multilevel"/>
    <w:tmpl w:val="00000004"/>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4">
    <w:nsid w:val="00000005"/>
    <w:multiLevelType w:val="multilevel"/>
    <w:tmpl w:val="00000005"/>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5">
    <w:nsid w:val="00000006"/>
    <w:multiLevelType w:val="multilevel"/>
    <w:tmpl w:val="00000006"/>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6">
    <w:nsid w:val="00000007"/>
    <w:multiLevelType w:val="multilevel"/>
    <w:tmpl w:val="00000007"/>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7">
    <w:nsid w:val="00000008"/>
    <w:multiLevelType w:val="multilevel"/>
    <w:tmpl w:val="00000008"/>
    <w:lvl w:ilvl="0">
      <w:start w:val="1"/>
      <w:numFmt w:val="bullet"/>
      <w:lvlText w:val="–"/>
      <w:lvlJc w:val="left"/>
      <w:pPr>
        <w:ind w:left="360" w:hanging="360"/>
      </w:pPr>
      <w:rPr>
        <w:rFonts w:ascii="OpenSymbol" w:hAnsi="OpenSymbol"/>
      </w:rPr>
    </w:lvl>
    <w:lvl w:ilvl="1">
      <w:start w:val="1"/>
      <w:numFmt w:val="bullet"/>
      <w:lvlText w:val="–"/>
      <w:lvlJc w:val="left"/>
      <w:pPr>
        <w:ind w:left="720" w:hanging="360"/>
      </w:pPr>
      <w:rPr>
        <w:rFonts w:ascii="OpenSymbol" w:hAnsi="OpenSymbol"/>
      </w:rPr>
    </w:lvl>
    <w:lvl w:ilvl="2">
      <w:start w:val="1"/>
      <w:numFmt w:val="bullet"/>
      <w:lvlText w:val="–"/>
      <w:lvlJc w:val="left"/>
      <w:pPr>
        <w:ind w:left="1080" w:hanging="360"/>
      </w:pPr>
      <w:rPr>
        <w:rFonts w:ascii="OpenSymbol" w:hAnsi="OpenSymbol"/>
      </w:rPr>
    </w:lvl>
    <w:lvl w:ilvl="3">
      <w:start w:val="1"/>
      <w:numFmt w:val="bullet"/>
      <w:lvlText w:val="–"/>
      <w:lvlJc w:val="left"/>
      <w:pPr>
        <w:ind w:left="1440" w:hanging="360"/>
      </w:pPr>
      <w:rPr>
        <w:rFonts w:ascii="OpenSymbol" w:hAnsi="OpenSymbol"/>
      </w:rPr>
    </w:lvl>
    <w:lvl w:ilvl="4">
      <w:start w:val="1"/>
      <w:numFmt w:val="bullet"/>
      <w:lvlText w:val="–"/>
      <w:lvlJc w:val="left"/>
      <w:pPr>
        <w:ind w:left="1800" w:hanging="360"/>
      </w:pPr>
      <w:rPr>
        <w:rFonts w:ascii="OpenSymbol" w:hAnsi="OpenSymbol"/>
      </w:rPr>
    </w:lvl>
    <w:lvl w:ilvl="5">
      <w:start w:val="1"/>
      <w:numFmt w:val="bullet"/>
      <w:lvlText w:val="–"/>
      <w:lvlJc w:val="left"/>
      <w:pPr>
        <w:ind w:left="2160" w:hanging="360"/>
      </w:pPr>
      <w:rPr>
        <w:rFonts w:ascii="OpenSymbol" w:hAnsi="OpenSymbol"/>
      </w:rPr>
    </w:lvl>
    <w:lvl w:ilvl="6">
      <w:start w:val="1"/>
      <w:numFmt w:val="bullet"/>
      <w:lvlText w:val="–"/>
      <w:lvlJc w:val="left"/>
      <w:pPr>
        <w:ind w:left="2520" w:hanging="360"/>
      </w:pPr>
      <w:rPr>
        <w:rFonts w:ascii="OpenSymbol" w:hAnsi="OpenSymbol"/>
      </w:rPr>
    </w:lvl>
    <w:lvl w:ilvl="7">
      <w:start w:val="1"/>
      <w:numFmt w:val="bullet"/>
      <w:lvlText w:val="–"/>
      <w:lvlJc w:val="left"/>
      <w:pPr>
        <w:ind w:left="2880" w:hanging="360"/>
      </w:pPr>
      <w:rPr>
        <w:rFonts w:ascii="OpenSymbol" w:hAnsi="OpenSymbol"/>
      </w:rPr>
    </w:lvl>
    <w:lvl w:ilvl="8">
      <w:start w:val="1"/>
      <w:numFmt w:val="bullet"/>
      <w:lvlText w:val="–"/>
      <w:lvlJc w:val="left"/>
      <w:pPr>
        <w:ind w:left="3240" w:hanging="360"/>
      </w:pPr>
      <w:rPr>
        <w:rFonts w:ascii="OpenSymbol" w:hAnsi="OpenSymbol"/>
      </w:rPr>
    </w:lvl>
  </w:abstractNum>
  <w:abstractNum w:abstractNumId="8">
    <w:nsid w:val="00000009"/>
    <w:multiLevelType w:val="multilevel"/>
    <w:tmpl w:val="00000009"/>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9">
    <w:nsid w:val="0000000A"/>
    <w:multiLevelType w:val="multilevel"/>
    <w:tmpl w:val="0000000A"/>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10">
    <w:nsid w:val="0000000B"/>
    <w:multiLevelType w:val="multilevel"/>
    <w:tmpl w:val="0000000B"/>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11">
    <w:nsid w:val="0AB0208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155A58D0"/>
    <w:multiLevelType w:val="hybridMultilevel"/>
    <w:tmpl w:val="C8420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E457FA"/>
    <w:multiLevelType w:val="hybridMultilevel"/>
    <w:tmpl w:val="C32AB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7A82DDF"/>
    <w:multiLevelType w:val="hybridMultilevel"/>
    <w:tmpl w:val="17C8A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8010765"/>
    <w:multiLevelType w:val="hybridMultilevel"/>
    <w:tmpl w:val="CDDC1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CD2A93"/>
    <w:multiLevelType w:val="hybridMultilevel"/>
    <w:tmpl w:val="212A9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57E0639"/>
    <w:multiLevelType w:val="hybridMultilevel"/>
    <w:tmpl w:val="EA5C4D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BD67D86"/>
    <w:multiLevelType w:val="hybridMultilevel"/>
    <w:tmpl w:val="C11A89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0904C6B"/>
    <w:multiLevelType w:val="hybridMultilevel"/>
    <w:tmpl w:val="C4940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C04FBD"/>
    <w:multiLevelType w:val="hybridMultilevel"/>
    <w:tmpl w:val="84483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7A44A6A"/>
    <w:multiLevelType w:val="hybridMultilevel"/>
    <w:tmpl w:val="240A0DCE"/>
    <w:lvl w:ilvl="0" w:tplc="0409000F">
      <w:start w:val="1"/>
      <w:numFmt w:val="decimal"/>
      <w:lvlText w:val="%1."/>
      <w:lvlJc w:val="left"/>
      <w:pPr>
        <w:ind w:left="720" w:hanging="360"/>
      </w:pPr>
    </w:lvl>
    <w:lvl w:ilvl="1" w:tplc="E736948C">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BAA255A"/>
    <w:multiLevelType w:val="hybridMultilevel"/>
    <w:tmpl w:val="439AB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22"/>
  </w:num>
  <w:num w:numId="13">
    <w:abstractNumId w:val="18"/>
  </w:num>
  <w:num w:numId="14">
    <w:abstractNumId w:val="14"/>
  </w:num>
  <w:num w:numId="15">
    <w:abstractNumId w:val="17"/>
  </w:num>
  <w:num w:numId="16">
    <w:abstractNumId w:val="12"/>
  </w:num>
  <w:num w:numId="17">
    <w:abstractNumId w:val="21"/>
  </w:num>
  <w:num w:numId="18">
    <w:abstractNumId w:val="13"/>
  </w:num>
  <w:num w:numId="19">
    <w:abstractNumId w:val="11"/>
  </w:num>
  <w:num w:numId="20">
    <w:abstractNumId w:val="19"/>
  </w:num>
  <w:num w:numId="21">
    <w:abstractNumId w:val="15"/>
  </w:num>
  <w:num w:numId="22">
    <w:abstractNumId w:val="20"/>
  </w:num>
  <w:num w:numId="23">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4941BC"/>
    <w:rsid w:val="00005BFB"/>
    <w:rsid w:val="00007215"/>
    <w:rsid w:val="00011E58"/>
    <w:rsid w:val="00016E0C"/>
    <w:rsid w:val="000211F6"/>
    <w:rsid w:val="000362FC"/>
    <w:rsid w:val="0004351A"/>
    <w:rsid w:val="000450DE"/>
    <w:rsid w:val="000462F6"/>
    <w:rsid w:val="00050163"/>
    <w:rsid w:val="000517BE"/>
    <w:rsid w:val="000608E0"/>
    <w:rsid w:val="000717BF"/>
    <w:rsid w:val="00081830"/>
    <w:rsid w:val="00087679"/>
    <w:rsid w:val="00095802"/>
    <w:rsid w:val="00095FF3"/>
    <w:rsid w:val="00097C32"/>
    <w:rsid w:val="000A1A2B"/>
    <w:rsid w:val="000A20F4"/>
    <w:rsid w:val="000A3B5A"/>
    <w:rsid w:val="000A4CD4"/>
    <w:rsid w:val="000D601B"/>
    <w:rsid w:val="000E19DD"/>
    <w:rsid w:val="000F0F71"/>
    <w:rsid w:val="000F62F0"/>
    <w:rsid w:val="00111C13"/>
    <w:rsid w:val="0011324C"/>
    <w:rsid w:val="00122714"/>
    <w:rsid w:val="00133520"/>
    <w:rsid w:val="001417F9"/>
    <w:rsid w:val="001450E9"/>
    <w:rsid w:val="001548F8"/>
    <w:rsid w:val="0015604A"/>
    <w:rsid w:val="001565AD"/>
    <w:rsid w:val="00167388"/>
    <w:rsid w:val="00176CFA"/>
    <w:rsid w:val="00190CAC"/>
    <w:rsid w:val="00192831"/>
    <w:rsid w:val="001949F8"/>
    <w:rsid w:val="001A359F"/>
    <w:rsid w:val="001A7D8E"/>
    <w:rsid w:val="001B7060"/>
    <w:rsid w:val="001B7C12"/>
    <w:rsid w:val="001C1498"/>
    <w:rsid w:val="001E3215"/>
    <w:rsid w:val="001F0151"/>
    <w:rsid w:val="001F4628"/>
    <w:rsid w:val="001F4A47"/>
    <w:rsid w:val="0020578C"/>
    <w:rsid w:val="0021093E"/>
    <w:rsid w:val="0021132F"/>
    <w:rsid w:val="002122F2"/>
    <w:rsid w:val="00223EDF"/>
    <w:rsid w:val="00223FE5"/>
    <w:rsid w:val="00226E55"/>
    <w:rsid w:val="0024386A"/>
    <w:rsid w:val="0024585F"/>
    <w:rsid w:val="00245A23"/>
    <w:rsid w:val="00250D6E"/>
    <w:rsid w:val="00251948"/>
    <w:rsid w:val="00267C2C"/>
    <w:rsid w:val="002854DD"/>
    <w:rsid w:val="00294A86"/>
    <w:rsid w:val="00296649"/>
    <w:rsid w:val="00297644"/>
    <w:rsid w:val="002A6B1A"/>
    <w:rsid w:val="002A7453"/>
    <w:rsid w:val="002B015B"/>
    <w:rsid w:val="002B0C20"/>
    <w:rsid w:val="002B775A"/>
    <w:rsid w:val="002C1DC2"/>
    <w:rsid w:val="002C5323"/>
    <w:rsid w:val="002C5E43"/>
    <w:rsid w:val="002F3FC3"/>
    <w:rsid w:val="002F4172"/>
    <w:rsid w:val="002F78D6"/>
    <w:rsid w:val="0030048E"/>
    <w:rsid w:val="00306D28"/>
    <w:rsid w:val="00315E66"/>
    <w:rsid w:val="00326E1B"/>
    <w:rsid w:val="00345EEF"/>
    <w:rsid w:val="003500FD"/>
    <w:rsid w:val="0036144B"/>
    <w:rsid w:val="00370BCE"/>
    <w:rsid w:val="003718C2"/>
    <w:rsid w:val="00371AC0"/>
    <w:rsid w:val="003748CB"/>
    <w:rsid w:val="00382592"/>
    <w:rsid w:val="00384C99"/>
    <w:rsid w:val="00391C92"/>
    <w:rsid w:val="0039697A"/>
    <w:rsid w:val="00396A6F"/>
    <w:rsid w:val="003A3027"/>
    <w:rsid w:val="003A409D"/>
    <w:rsid w:val="003A6512"/>
    <w:rsid w:val="003B1AAE"/>
    <w:rsid w:val="003B59BF"/>
    <w:rsid w:val="003C08B3"/>
    <w:rsid w:val="003C56B2"/>
    <w:rsid w:val="003D65E8"/>
    <w:rsid w:val="003E6003"/>
    <w:rsid w:val="003F1C13"/>
    <w:rsid w:val="003F3E9D"/>
    <w:rsid w:val="003F51B7"/>
    <w:rsid w:val="004074BB"/>
    <w:rsid w:val="0043274E"/>
    <w:rsid w:val="00433CDB"/>
    <w:rsid w:val="004443ED"/>
    <w:rsid w:val="00446E66"/>
    <w:rsid w:val="0045559F"/>
    <w:rsid w:val="004673F0"/>
    <w:rsid w:val="00485618"/>
    <w:rsid w:val="00486006"/>
    <w:rsid w:val="00493927"/>
    <w:rsid w:val="004941BC"/>
    <w:rsid w:val="004A0DFD"/>
    <w:rsid w:val="004A3126"/>
    <w:rsid w:val="004A7B1F"/>
    <w:rsid w:val="004B1400"/>
    <w:rsid w:val="004C2242"/>
    <w:rsid w:val="004C712A"/>
    <w:rsid w:val="004F5674"/>
    <w:rsid w:val="004F7469"/>
    <w:rsid w:val="00521917"/>
    <w:rsid w:val="00523623"/>
    <w:rsid w:val="00523B62"/>
    <w:rsid w:val="005304DD"/>
    <w:rsid w:val="00530CCA"/>
    <w:rsid w:val="00536A1B"/>
    <w:rsid w:val="00541A81"/>
    <w:rsid w:val="0054742D"/>
    <w:rsid w:val="00561023"/>
    <w:rsid w:val="005633DD"/>
    <w:rsid w:val="00565CD2"/>
    <w:rsid w:val="005815AE"/>
    <w:rsid w:val="0059507C"/>
    <w:rsid w:val="005A398B"/>
    <w:rsid w:val="005C1905"/>
    <w:rsid w:val="005C348D"/>
    <w:rsid w:val="005D7D3C"/>
    <w:rsid w:val="005D7D7F"/>
    <w:rsid w:val="005E3CF0"/>
    <w:rsid w:val="005E72D2"/>
    <w:rsid w:val="00601CCA"/>
    <w:rsid w:val="006024BB"/>
    <w:rsid w:val="00603D53"/>
    <w:rsid w:val="00614EBE"/>
    <w:rsid w:val="00620F2F"/>
    <w:rsid w:val="006224FA"/>
    <w:rsid w:val="00633362"/>
    <w:rsid w:val="00647C1A"/>
    <w:rsid w:val="006726A9"/>
    <w:rsid w:val="006815D2"/>
    <w:rsid w:val="00684717"/>
    <w:rsid w:val="00687A2B"/>
    <w:rsid w:val="0069624F"/>
    <w:rsid w:val="006A1928"/>
    <w:rsid w:val="006A25E4"/>
    <w:rsid w:val="006A3848"/>
    <w:rsid w:val="006B0995"/>
    <w:rsid w:val="006B2272"/>
    <w:rsid w:val="006C334B"/>
    <w:rsid w:val="006C4B34"/>
    <w:rsid w:val="006C5DFA"/>
    <w:rsid w:val="006D16A9"/>
    <w:rsid w:val="006D6FDF"/>
    <w:rsid w:val="006E0C56"/>
    <w:rsid w:val="006E2EAC"/>
    <w:rsid w:val="006E7B3B"/>
    <w:rsid w:val="007243BD"/>
    <w:rsid w:val="00732DAD"/>
    <w:rsid w:val="00743020"/>
    <w:rsid w:val="007444A7"/>
    <w:rsid w:val="00760B5B"/>
    <w:rsid w:val="00764B8A"/>
    <w:rsid w:val="00764CCA"/>
    <w:rsid w:val="00771518"/>
    <w:rsid w:val="00775BFE"/>
    <w:rsid w:val="00776895"/>
    <w:rsid w:val="007776A8"/>
    <w:rsid w:val="00783DA7"/>
    <w:rsid w:val="00784B74"/>
    <w:rsid w:val="007A0B8A"/>
    <w:rsid w:val="007B05AB"/>
    <w:rsid w:val="007B5B2D"/>
    <w:rsid w:val="007C7FEA"/>
    <w:rsid w:val="007E2CD0"/>
    <w:rsid w:val="007E66C1"/>
    <w:rsid w:val="00801900"/>
    <w:rsid w:val="00806DB9"/>
    <w:rsid w:val="00812037"/>
    <w:rsid w:val="008241B8"/>
    <w:rsid w:val="00834CAE"/>
    <w:rsid w:val="008351DD"/>
    <w:rsid w:val="00836875"/>
    <w:rsid w:val="008473CB"/>
    <w:rsid w:val="008547FE"/>
    <w:rsid w:val="0086544D"/>
    <w:rsid w:val="008766D6"/>
    <w:rsid w:val="008953F8"/>
    <w:rsid w:val="00895AC5"/>
    <w:rsid w:val="008A4EA9"/>
    <w:rsid w:val="008B443E"/>
    <w:rsid w:val="008C0FFA"/>
    <w:rsid w:val="008E0577"/>
    <w:rsid w:val="008E0D84"/>
    <w:rsid w:val="008E3698"/>
    <w:rsid w:val="008F174F"/>
    <w:rsid w:val="008F5E3E"/>
    <w:rsid w:val="0090329C"/>
    <w:rsid w:val="009043F0"/>
    <w:rsid w:val="00911548"/>
    <w:rsid w:val="009137EB"/>
    <w:rsid w:val="0092032B"/>
    <w:rsid w:val="009263D9"/>
    <w:rsid w:val="00932413"/>
    <w:rsid w:val="00936A33"/>
    <w:rsid w:val="00936BD5"/>
    <w:rsid w:val="00941014"/>
    <w:rsid w:val="0094174C"/>
    <w:rsid w:val="00946508"/>
    <w:rsid w:val="00950DC9"/>
    <w:rsid w:val="00953F70"/>
    <w:rsid w:val="00956CB5"/>
    <w:rsid w:val="0096243D"/>
    <w:rsid w:val="0096579F"/>
    <w:rsid w:val="00972902"/>
    <w:rsid w:val="009A50FA"/>
    <w:rsid w:val="009B2D7E"/>
    <w:rsid w:val="009B76D2"/>
    <w:rsid w:val="009C1D4D"/>
    <w:rsid w:val="009C5600"/>
    <w:rsid w:val="009D060A"/>
    <w:rsid w:val="009D44CC"/>
    <w:rsid w:val="009D5DFD"/>
    <w:rsid w:val="009E509C"/>
    <w:rsid w:val="009E550D"/>
    <w:rsid w:val="009F2849"/>
    <w:rsid w:val="009F5E61"/>
    <w:rsid w:val="00A13188"/>
    <w:rsid w:val="00A24920"/>
    <w:rsid w:val="00A24B29"/>
    <w:rsid w:val="00A30471"/>
    <w:rsid w:val="00A35C9B"/>
    <w:rsid w:val="00A45E56"/>
    <w:rsid w:val="00A55632"/>
    <w:rsid w:val="00A66D51"/>
    <w:rsid w:val="00A7132A"/>
    <w:rsid w:val="00A74644"/>
    <w:rsid w:val="00A766B2"/>
    <w:rsid w:val="00A83E5B"/>
    <w:rsid w:val="00A87DE3"/>
    <w:rsid w:val="00A936AD"/>
    <w:rsid w:val="00AB0654"/>
    <w:rsid w:val="00AF07B7"/>
    <w:rsid w:val="00AF0BFD"/>
    <w:rsid w:val="00AF70E9"/>
    <w:rsid w:val="00B013F5"/>
    <w:rsid w:val="00B07C4F"/>
    <w:rsid w:val="00B235F3"/>
    <w:rsid w:val="00B31391"/>
    <w:rsid w:val="00B31C12"/>
    <w:rsid w:val="00B41DBD"/>
    <w:rsid w:val="00B72CB4"/>
    <w:rsid w:val="00B851B4"/>
    <w:rsid w:val="00B90447"/>
    <w:rsid w:val="00B946D1"/>
    <w:rsid w:val="00B94B53"/>
    <w:rsid w:val="00BA24D8"/>
    <w:rsid w:val="00BA642A"/>
    <w:rsid w:val="00BB7EFA"/>
    <w:rsid w:val="00BC38E5"/>
    <w:rsid w:val="00BD264A"/>
    <w:rsid w:val="00C02CDD"/>
    <w:rsid w:val="00C14BF5"/>
    <w:rsid w:val="00C15F28"/>
    <w:rsid w:val="00C17B11"/>
    <w:rsid w:val="00C240F5"/>
    <w:rsid w:val="00C25486"/>
    <w:rsid w:val="00C37009"/>
    <w:rsid w:val="00C451E4"/>
    <w:rsid w:val="00C50091"/>
    <w:rsid w:val="00C648F7"/>
    <w:rsid w:val="00C654EC"/>
    <w:rsid w:val="00CC6DB4"/>
    <w:rsid w:val="00CD3039"/>
    <w:rsid w:val="00CE0DAD"/>
    <w:rsid w:val="00CE5997"/>
    <w:rsid w:val="00CE608D"/>
    <w:rsid w:val="00D0467E"/>
    <w:rsid w:val="00D132C3"/>
    <w:rsid w:val="00D14498"/>
    <w:rsid w:val="00D1565C"/>
    <w:rsid w:val="00D23F79"/>
    <w:rsid w:val="00D46BC5"/>
    <w:rsid w:val="00D61D13"/>
    <w:rsid w:val="00D63171"/>
    <w:rsid w:val="00D735C3"/>
    <w:rsid w:val="00D77A7B"/>
    <w:rsid w:val="00D9561C"/>
    <w:rsid w:val="00DA0EF5"/>
    <w:rsid w:val="00DA743E"/>
    <w:rsid w:val="00DA7A31"/>
    <w:rsid w:val="00DB1ABE"/>
    <w:rsid w:val="00DC67FD"/>
    <w:rsid w:val="00DF16DD"/>
    <w:rsid w:val="00DF70B0"/>
    <w:rsid w:val="00E0067F"/>
    <w:rsid w:val="00E15BC7"/>
    <w:rsid w:val="00E21F9F"/>
    <w:rsid w:val="00E40AEE"/>
    <w:rsid w:val="00E45289"/>
    <w:rsid w:val="00E45C3B"/>
    <w:rsid w:val="00E5365B"/>
    <w:rsid w:val="00E56663"/>
    <w:rsid w:val="00EB3257"/>
    <w:rsid w:val="00EB61A2"/>
    <w:rsid w:val="00ED7BC0"/>
    <w:rsid w:val="00EE24FC"/>
    <w:rsid w:val="00EF35C8"/>
    <w:rsid w:val="00F05FD0"/>
    <w:rsid w:val="00F06FD9"/>
    <w:rsid w:val="00F12E57"/>
    <w:rsid w:val="00F17349"/>
    <w:rsid w:val="00F301CE"/>
    <w:rsid w:val="00F36AF6"/>
    <w:rsid w:val="00F55ABD"/>
    <w:rsid w:val="00F60FF2"/>
    <w:rsid w:val="00F64430"/>
    <w:rsid w:val="00F65320"/>
    <w:rsid w:val="00F723D1"/>
    <w:rsid w:val="00F8381D"/>
    <w:rsid w:val="00F96714"/>
    <w:rsid w:val="00FA0D80"/>
    <w:rsid w:val="00FA6CEF"/>
    <w:rsid w:val="00FD3938"/>
    <w:rsid w:val="00FE381D"/>
    <w:rsid w:val="00FF40C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colormenu v:ext="edit" fillcolor="none" strokecolor="#00b0f0"/>
    </o:shapedefaults>
    <o:shapelayout v:ext="edit">
      <o:idmap v:ext="edit" data="1"/>
      <o:rules v:ext="edit">
        <o:r id="V:Rule36" type="connector" idref="#_x0000_s1047"/>
        <o:r id="V:Rule37" type="connector" idref="#_x0000_s1098"/>
        <o:r id="V:Rule38" type="connector" idref="#_x0000_s1111"/>
        <o:r id="V:Rule39" type="connector" idref="#_x0000_s1046"/>
        <o:r id="V:Rule40" type="connector" idref="#_x0000_s1082"/>
        <o:r id="V:Rule41" type="connector" idref="#_x0000_s1044"/>
        <o:r id="V:Rule42" type="connector" idref="#_x0000_s1100"/>
        <o:r id="V:Rule43" type="connector" idref="#_x0000_s1049"/>
        <o:r id="V:Rule44" type="connector" idref="#_x0000_s1062"/>
        <o:r id="V:Rule45" type="connector" idref="#_x0000_s1080"/>
        <o:r id="V:Rule46" type="connector" idref="#_x0000_s1058"/>
        <o:r id="V:Rule47" type="connector" idref="#_x0000_s1055"/>
        <o:r id="V:Rule48" type="connector" idref="#_x0000_s1048"/>
        <o:r id="V:Rule49" type="connector" idref="#_x0000_s1077"/>
        <o:r id="V:Rule50" type="connector" idref="#_x0000_s1086"/>
        <o:r id="V:Rule51" type="connector" idref="#_x0000_s1084"/>
        <o:r id="V:Rule52" type="connector" idref="#_x0000_s1110"/>
        <o:r id="V:Rule53" type="connector" idref="#_x0000_s1057"/>
        <o:r id="V:Rule54" type="connector" idref="#_x0000_s1106"/>
        <o:r id="V:Rule55" type="connector" idref="#_x0000_s1081"/>
        <o:r id="V:Rule56" type="connector" idref="#_x0000_s1060"/>
        <o:r id="V:Rule57" type="connector" idref="#_x0000_s1107"/>
        <o:r id="V:Rule58" type="connector" idref="#_x0000_s1078"/>
        <o:r id="V:Rule59" type="connector" idref="#_x0000_s1056"/>
        <o:r id="V:Rule60" type="connector" idref="#_x0000_s1105"/>
        <o:r id="V:Rule61" type="connector" idref="#_x0000_s1079"/>
        <o:r id="V:Rule62" type="connector" idref="#_x0000_s1076"/>
        <o:r id="V:Rule63" type="connector" idref="#_x0000_s1108"/>
        <o:r id="V:Rule64" type="connector" idref="#_x0000_s1061"/>
        <o:r id="V:Rule65" type="connector" idref="#_x0000_s1101"/>
        <o:r id="V:Rule66" type="connector" idref="#_x0000_s1099"/>
        <o:r id="V:Rule67" type="connector" idref="#_x0000_s1097"/>
        <o:r id="V:Rule68" type="connector" idref="#_x0000_s1045"/>
        <o:r id="V:Rule69" type="connector" idref="#_x0000_s1102"/>
        <o:r id="V:Rule70" type="connector" idref="#_x0000_s1059"/>
        <o:r id="V:Rule72" type="connector" idref="#_x0000_s11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2CDD"/>
    <w:rPr>
      <w:rFonts w:ascii="Arial" w:hAnsi="Arial"/>
      <w:sz w:val="20"/>
      <w:lang w:val="fr-FR"/>
    </w:rPr>
  </w:style>
  <w:style w:type="paragraph" w:styleId="Heading1">
    <w:name w:val="heading 1"/>
    <w:basedOn w:val="Normal"/>
    <w:next w:val="Normal"/>
    <w:link w:val="Heading1Char"/>
    <w:uiPriority w:val="9"/>
    <w:qFormat/>
    <w:rsid w:val="004941BC"/>
    <w:pPr>
      <w:keepNext/>
      <w:keepLines/>
      <w:numPr>
        <w:numId w:val="1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941BC"/>
    <w:pPr>
      <w:keepNext/>
      <w:keepLines/>
      <w:numPr>
        <w:ilvl w:val="1"/>
        <w:numId w:val="1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941BC"/>
    <w:pPr>
      <w:keepNext/>
      <w:keepLines/>
      <w:numPr>
        <w:ilvl w:val="2"/>
        <w:numId w:val="1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A3027"/>
    <w:pPr>
      <w:keepNext/>
      <w:keepLines/>
      <w:numPr>
        <w:ilvl w:val="3"/>
        <w:numId w:val="1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A3027"/>
    <w:pPr>
      <w:keepNext/>
      <w:keepLines/>
      <w:numPr>
        <w:ilvl w:val="4"/>
        <w:numId w:val="1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A3027"/>
    <w:pPr>
      <w:keepNext/>
      <w:keepLines/>
      <w:numPr>
        <w:ilvl w:val="5"/>
        <w:numId w:val="1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A3027"/>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A3027"/>
    <w:pPr>
      <w:keepNext/>
      <w:keepLines/>
      <w:numPr>
        <w:ilvl w:val="7"/>
        <w:numId w:val="19"/>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3A3027"/>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41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41BC"/>
    <w:rPr>
      <w:rFonts w:ascii="Tahoma" w:hAnsi="Tahoma" w:cs="Tahoma"/>
      <w:sz w:val="16"/>
      <w:szCs w:val="16"/>
      <w:lang w:val="fr-FR"/>
    </w:rPr>
  </w:style>
  <w:style w:type="paragraph" w:styleId="Title">
    <w:name w:val="Title"/>
    <w:basedOn w:val="Normal"/>
    <w:next w:val="Normal"/>
    <w:link w:val="TitleChar"/>
    <w:uiPriority w:val="10"/>
    <w:qFormat/>
    <w:rsid w:val="004941B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41BC"/>
    <w:rPr>
      <w:rFonts w:asciiTheme="majorHAnsi" w:eastAsiaTheme="majorEastAsia" w:hAnsiTheme="majorHAnsi" w:cstheme="majorBidi"/>
      <w:color w:val="17365D" w:themeColor="text2" w:themeShade="BF"/>
      <w:spacing w:val="5"/>
      <w:kern w:val="28"/>
      <w:sz w:val="52"/>
      <w:szCs w:val="52"/>
      <w:lang w:val="fr-FR"/>
    </w:rPr>
  </w:style>
  <w:style w:type="character" w:customStyle="1" w:styleId="Heading1Char">
    <w:name w:val="Heading 1 Char"/>
    <w:basedOn w:val="DefaultParagraphFont"/>
    <w:link w:val="Heading1"/>
    <w:uiPriority w:val="9"/>
    <w:rsid w:val="004941BC"/>
    <w:rPr>
      <w:rFonts w:asciiTheme="majorHAnsi" w:eastAsiaTheme="majorEastAsia" w:hAnsiTheme="majorHAnsi" w:cstheme="majorBidi"/>
      <w:b/>
      <w:bCs/>
      <w:color w:val="365F91" w:themeColor="accent1" w:themeShade="BF"/>
      <w:sz w:val="28"/>
      <w:szCs w:val="28"/>
      <w:lang w:val="fr-FR"/>
    </w:rPr>
  </w:style>
  <w:style w:type="character" w:customStyle="1" w:styleId="Heading2Char">
    <w:name w:val="Heading 2 Char"/>
    <w:basedOn w:val="DefaultParagraphFont"/>
    <w:link w:val="Heading2"/>
    <w:uiPriority w:val="9"/>
    <w:rsid w:val="004941BC"/>
    <w:rPr>
      <w:rFonts w:asciiTheme="majorHAnsi" w:eastAsiaTheme="majorEastAsia" w:hAnsiTheme="majorHAnsi" w:cstheme="majorBidi"/>
      <w:b/>
      <w:bCs/>
      <w:color w:val="4F81BD" w:themeColor="accent1"/>
      <w:sz w:val="26"/>
      <w:szCs w:val="26"/>
      <w:lang w:val="fr-FR"/>
    </w:rPr>
  </w:style>
  <w:style w:type="character" w:customStyle="1" w:styleId="Heading3Char">
    <w:name w:val="Heading 3 Char"/>
    <w:basedOn w:val="DefaultParagraphFont"/>
    <w:link w:val="Heading3"/>
    <w:uiPriority w:val="9"/>
    <w:rsid w:val="004941BC"/>
    <w:rPr>
      <w:rFonts w:asciiTheme="majorHAnsi" w:eastAsiaTheme="majorEastAsia" w:hAnsiTheme="majorHAnsi" w:cstheme="majorBidi"/>
      <w:b/>
      <w:bCs/>
      <w:color w:val="4F81BD" w:themeColor="accent1"/>
      <w:sz w:val="20"/>
      <w:lang w:val="fr-FR"/>
    </w:rPr>
  </w:style>
  <w:style w:type="paragraph" w:styleId="NoSpacing">
    <w:name w:val="No Spacing"/>
    <w:uiPriority w:val="1"/>
    <w:qFormat/>
    <w:rsid w:val="00C02CDD"/>
    <w:pPr>
      <w:spacing w:after="0" w:line="240" w:lineRule="auto"/>
    </w:pPr>
    <w:rPr>
      <w:rFonts w:ascii="Arial" w:hAnsi="Arial"/>
      <w:sz w:val="20"/>
      <w:lang w:val="fr-FR"/>
    </w:rPr>
  </w:style>
  <w:style w:type="paragraph" w:styleId="ListParagraph">
    <w:name w:val="List Paragraph"/>
    <w:basedOn w:val="Normal"/>
    <w:uiPriority w:val="34"/>
    <w:qFormat/>
    <w:rsid w:val="0096243D"/>
    <w:pPr>
      <w:ind w:left="720"/>
      <w:contextualSpacing/>
    </w:pPr>
  </w:style>
  <w:style w:type="paragraph" w:styleId="DocumentMap">
    <w:name w:val="Document Map"/>
    <w:basedOn w:val="Normal"/>
    <w:link w:val="DocumentMapChar"/>
    <w:uiPriority w:val="99"/>
    <w:semiHidden/>
    <w:unhideWhenUsed/>
    <w:rsid w:val="00B946D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946D1"/>
    <w:rPr>
      <w:rFonts w:ascii="Tahoma" w:hAnsi="Tahoma" w:cs="Tahoma"/>
      <w:sz w:val="16"/>
      <w:szCs w:val="16"/>
      <w:lang w:val="fr-FR"/>
    </w:rPr>
  </w:style>
  <w:style w:type="character" w:styleId="Hyperlink">
    <w:name w:val="Hyperlink"/>
    <w:basedOn w:val="DefaultParagraphFont"/>
    <w:uiPriority w:val="99"/>
    <w:unhideWhenUsed/>
    <w:rsid w:val="006A3848"/>
    <w:rPr>
      <w:color w:val="0000FF" w:themeColor="hyperlink"/>
      <w:u w:val="single"/>
    </w:rPr>
  </w:style>
  <w:style w:type="table" w:styleId="TableGrid">
    <w:name w:val="Table Grid"/>
    <w:basedOn w:val="TableNormal"/>
    <w:uiPriority w:val="59"/>
    <w:rsid w:val="000876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AF07B7"/>
    <w:pPr>
      <w:spacing w:before="120" w:after="120"/>
    </w:pPr>
    <w:rPr>
      <w:rFonts w:asciiTheme="minorHAnsi" w:hAnsiTheme="minorHAnsi" w:cstheme="minorHAnsi"/>
      <w:b/>
      <w:bCs/>
      <w:caps/>
      <w:szCs w:val="20"/>
    </w:rPr>
  </w:style>
  <w:style w:type="paragraph" w:styleId="TOC2">
    <w:name w:val="toc 2"/>
    <w:basedOn w:val="Normal"/>
    <w:next w:val="Normal"/>
    <w:autoRedefine/>
    <w:uiPriority w:val="39"/>
    <w:unhideWhenUsed/>
    <w:rsid w:val="00AF07B7"/>
    <w:pPr>
      <w:spacing w:after="0"/>
      <w:ind w:left="200"/>
    </w:pPr>
    <w:rPr>
      <w:rFonts w:asciiTheme="minorHAnsi" w:hAnsiTheme="minorHAnsi" w:cstheme="minorHAnsi"/>
      <w:smallCaps/>
      <w:szCs w:val="20"/>
    </w:rPr>
  </w:style>
  <w:style w:type="paragraph" w:styleId="TOC3">
    <w:name w:val="toc 3"/>
    <w:basedOn w:val="Normal"/>
    <w:next w:val="Normal"/>
    <w:autoRedefine/>
    <w:uiPriority w:val="39"/>
    <w:unhideWhenUsed/>
    <w:rsid w:val="00AF07B7"/>
    <w:pPr>
      <w:spacing w:after="0"/>
      <w:ind w:left="400"/>
    </w:pPr>
    <w:rPr>
      <w:rFonts w:asciiTheme="minorHAnsi" w:hAnsiTheme="minorHAnsi" w:cstheme="minorHAnsi"/>
      <w:i/>
      <w:iCs/>
      <w:szCs w:val="20"/>
    </w:rPr>
  </w:style>
  <w:style w:type="paragraph" w:styleId="TOC4">
    <w:name w:val="toc 4"/>
    <w:basedOn w:val="Normal"/>
    <w:next w:val="Normal"/>
    <w:autoRedefine/>
    <w:uiPriority w:val="39"/>
    <w:unhideWhenUsed/>
    <w:rsid w:val="00AF07B7"/>
    <w:pPr>
      <w:spacing w:after="0"/>
      <w:ind w:left="600"/>
    </w:pPr>
    <w:rPr>
      <w:rFonts w:asciiTheme="minorHAnsi" w:hAnsiTheme="minorHAnsi" w:cstheme="minorHAnsi"/>
      <w:sz w:val="18"/>
      <w:szCs w:val="18"/>
    </w:rPr>
  </w:style>
  <w:style w:type="paragraph" w:styleId="TOC5">
    <w:name w:val="toc 5"/>
    <w:basedOn w:val="Normal"/>
    <w:next w:val="Normal"/>
    <w:autoRedefine/>
    <w:uiPriority w:val="39"/>
    <w:unhideWhenUsed/>
    <w:rsid w:val="00AF07B7"/>
    <w:pPr>
      <w:spacing w:after="0"/>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AF07B7"/>
    <w:pPr>
      <w:spacing w:after="0"/>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AF07B7"/>
    <w:pPr>
      <w:spacing w:after="0"/>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AF07B7"/>
    <w:pPr>
      <w:spacing w:after="0"/>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AF07B7"/>
    <w:pPr>
      <w:spacing w:after="0"/>
      <w:ind w:left="1600"/>
    </w:pPr>
    <w:rPr>
      <w:rFonts w:asciiTheme="minorHAnsi" w:hAnsiTheme="minorHAnsi" w:cstheme="minorHAnsi"/>
      <w:sz w:val="18"/>
      <w:szCs w:val="18"/>
    </w:rPr>
  </w:style>
  <w:style w:type="character" w:customStyle="1" w:styleId="Heading4Char">
    <w:name w:val="Heading 4 Char"/>
    <w:basedOn w:val="DefaultParagraphFont"/>
    <w:link w:val="Heading4"/>
    <w:uiPriority w:val="9"/>
    <w:rsid w:val="003A3027"/>
    <w:rPr>
      <w:rFonts w:asciiTheme="majorHAnsi" w:eastAsiaTheme="majorEastAsia" w:hAnsiTheme="majorHAnsi" w:cstheme="majorBidi"/>
      <w:b/>
      <w:bCs/>
      <w:i/>
      <w:iCs/>
      <w:color w:val="4F81BD" w:themeColor="accent1"/>
      <w:sz w:val="20"/>
      <w:lang w:val="fr-FR"/>
    </w:rPr>
  </w:style>
  <w:style w:type="character" w:customStyle="1" w:styleId="Heading5Char">
    <w:name w:val="Heading 5 Char"/>
    <w:basedOn w:val="DefaultParagraphFont"/>
    <w:link w:val="Heading5"/>
    <w:uiPriority w:val="9"/>
    <w:semiHidden/>
    <w:rsid w:val="003A3027"/>
    <w:rPr>
      <w:rFonts w:asciiTheme="majorHAnsi" w:eastAsiaTheme="majorEastAsia" w:hAnsiTheme="majorHAnsi" w:cstheme="majorBidi"/>
      <w:color w:val="243F60" w:themeColor="accent1" w:themeShade="7F"/>
      <w:sz w:val="20"/>
      <w:lang w:val="fr-FR"/>
    </w:rPr>
  </w:style>
  <w:style w:type="character" w:customStyle="1" w:styleId="Heading6Char">
    <w:name w:val="Heading 6 Char"/>
    <w:basedOn w:val="DefaultParagraphFont"/>
    <w:link w:val="Heading6"/>
    <w:uiPriority w:val="9"/>
    <w:semiHidden/>
    <w:rsid w:val="003A3027"/>
    <w:rPr>
      <w:rFonts w:asciiTheme="majorHAnsi" w:eastAsiaTheme="majorEastAsia" w:hAnsiTheme="majorHAnsi" w:cstheme="majorBidi"/>
      <w:i/>
      <w:iCs/>
      <w:color w:val="243F60" w:themeColor="accent1" w:themeShade="7F"/>
      <w:sz w:val="20"/>
      <w:lang w:val="fr-FR"/>
    </w:rPr>
  </w:style>
  <w:style w:type="character" w:customStyle="1" w:styleId="Heading7Char">
    <w:name w:val="Heading 7 Char"/>
    <w:basedOn w:val="DefaultParagraphFont"/>
    <w:link w:val="Heading7"/>
    <w:uiPriority w:val="9"/>
    <w:semiHidden/>
    <w:rsid w:val="003A3027"/>
    <w:rPr>
      <w:rFonts w:asciiTheme="majorHAnsi" w:eastAsiaTheme="majorEastAsia" w:hAnsiTheme="majorHAnsi" w:cstheme="majorBidi"/>
      <w:i/>
      <w:iCs/>
      <w:color w:val="404040" w:themeColor="text1" w:themeTint="BF"/>
      <w:sz w:val="20"/>
      <w:lang w:val="fr-FR"/>
    </w:rPr>
  </w:style>
  <w:style w:type="character" w:customStyle="1" w:styleId="Heading8Char">
    <w:name w:val="Heading 8 Char"/>
    <w:basedOn w:val="DefaultParagraphFont"/>
    <w:link w:val="Heading8"/>
    <w:uiPriority w:val="9"/>
    <w:semiHidden/>
    <w:rsid w:val="003A3027"/>
    <w:rPr>
      <w:rFonts w:asciiTheme="majorHAnsi" w:eastAsiaTheme="majorEastAsia" w:hAnsiTheme="majorHAnsi" w:cstheme="majorBidi"/>
      <w:color w:val="404040" w:themeColor="text1" w:themeTint="BF"/>
      <w:sz w:val="20"/>
      <w:szCs w:val="20"/>
      <w:lang w:val="fr-FR"/>
    </w:rPr>
  </w:style>
  <w:style w:type="character" w:customStyle="1" w:styleId="Heading9Char">
    <w:name w:val="Heading 9 Char"/>
    <w:basedOn w:val="DefaultParagraphFont"/>
    <w:link w:val="Heading9"/>
    <w:uiPriority w:val="9"/>
    <w:semiHidden/>
    <w:rsid w:val="003A3027"/>
    <w:rPr>
      <w:rFonts w:asciiTheme="majorHAnsi" w:eastAsiaTheme="majorEastAsia" w:hAnsiTheme="majorHAnsi" w:cstheme="majorBidi"/>
      <w:i/>
      <w:iCs/>
      <w:color w:val="404040" w:themeColor="text1" w:themeTint="BF"/>
      <w:sz w:val="20"/>
      <w:szCs w:val="20"/>
      <w:lang w:val="fr-FR"/>
    </w:rPr>
  </w:style>
  <w:style w:type="paragraph" w:styleId="Header">
    <w:name w:val="header"/>
    <w:basedOn w:val="Normal"/>
    <w:link w:val="HeaderChar"/>
    <w:uiPriority w:val="99"/>
    <w:semiHidden/>
    <w:unhideWhenUsed/>
    <w:rsid w:val="0039697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9697A"/>
    <w:rPr>
      <w:rFonts w:ascii="Arial" w:hAnsi="Arial"/>
      <w:sz w:val="20"/>
      <w:lang w:val="fr-FR"/>
    </w:rPr>
  </w:style>
  <w:style w:type="paragraph" w:styleId="Footer">
    <w:name w:val="footer"/>
    <w:basedOn w:val="Normal"/>
    <w:link w:val="FooterChar"/>
    <w:uiPriority w:val="99"/>
    <w:unhideWhenUsed/>
    <w:rsid w:val="003969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697A"/>
    <w:rPr>
      <w:rFonts w:ascii="Arial" w:hAnsi="Arial"/>
      <w:sz w:val="20"/>
      <w:lang w:val="fr-FR"/>
    </w:rPr>
  </w:style>
  <w:style w:type="paragraph" w:styleId="Caption">
    <w:name w:val="caption"/>
    <w:basedOn w:val="Normal"/>
    <w:next w:val="Normal"/>
    <w:uiPriority w:val="35"/>
    <w:unhideWhenUsed/>
    <w:qFormat/>
    <w:rsid w:val="006C5DFA"/>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babel.isa.uma.es/mrpt/index.php/Application:camera-calib-gui" TargetMode="External"/><Relationship Id="rId26" Type="http://schemas.openxmlformats.org/officeDocument/2006/relationships/image" Target="media/image14.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doc.ic.ac.uk/~ajd/Scene/"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ros.org" TargetMode="External"/><Relationship Id="rId20" Type="http://schemas.openxmlformats.org/officeDocument/2006/relationships/image" Target="media/image8.png"/><Relationship Id="rId29" Type="http://schemas.openxmlformats.org/officeDocument/2006/relationships/image" Target="media/image17.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tiff"/><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mrpt.org" TargetMode="External"/><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hyperlink" Target="http://cogrob.ensta.fr/loopclosure.html" TargetMode="Externa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openslam.org" TargetMode="Externa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E27B354F-8152-4C1A-B7E2-5BDC78B83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4784</TotalTime>
  <Pages>32</Pages>
  <Words>9948</Words>
  <Characters>56706</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thuan</dc:creator>
  <cp:keywords/>
  <dc:description/>
  <cp:lastModifiedBy>thuan</cp:lastModifiedBy>
  <cp:revision>19</cp:revision>
  <cp:lastPrinted>2010-06-16T17:20:00Z</cp:lastPrinted>
  <dcterms:created xsi:type="dcterms:W3CDTF">2010-06-08T11:38:00Z</dcterms:created>
  <dcterms:modified xsi:type="dcterms:W3CDTF">2010-06-26T08:19:00Z</dcterms:modified>
</cp:coreProperties>
</file>