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r w:rsidRPr="00620F2F">
        <w:rPr>
          <w:rFonts w:cs="Arial"/>
          <w:sz w:val="24"/>
          <w:szCs w:val="24"/>
        </w:rPr>
        <w:fldChar w:fldCharType="begin"/>
      </w:r>
      <w:r w:rsidR="00AF07B7">
        <w:rPr>
          <w:rFonts w:cs="Arial"/>
          <w:sz w:val="24"/>
          <w:szCs w:val="24"/>
        </w:rPr>
        <w:instrText xml:space="preserve"> TOC \o "1-5" \h \z \u </w:instrText>
      </w:r>
      <w:r w:rsidRPr="00620F2F">
        <w:rPr>
          <w:rFonts w:cs="Arial"/>
          <w:sz w:val="24"/>
          <w:szCs w:val="24"/>
        </w:rPr>
        <w:fldChar w:fldCharType="separate"/>
      </w:r>
      <w:hyperlink w:anchor="_Toc264998075" w:history="1">
        <w:r w:rsidR="00783DA7" w:rsidRPr="008B226B">
          <w:rPr>
            <w:rStyle w:val="Hyperlink"/>
            <w:noProof/>
          </w:rPr>
          <w:t>1</w:t>
        </w:r>
        <w:r w:rsidR="00783DA7">
          <w:rPr>
            <w:rFonts w:eastAsiaTheme="minorEastAsia" w:cstheme="minorBidi"/>
            <w:b w:val="0"/>
            <w:bCs w:val="0"/>
            <w:caps w:val="0"/>
            <w:noProof/>
            <w:sz w:val="22"/>
            <w:szCs w:val="22"/>
            <w:lang w:val="en-US"/>
          </w:rPr>
          <w:tab/>
        </w:r>
        <w:r w:rsidR="00783DA7" w:rsidRPr="008B226B">
          <w:rPr>
            <w:rStyle w:val="Hyperlink"/>
            <w:noProof/>
          </w:rPr>
          <w:t>Introduction</w:t>
        </w:r>
        <w:r w:rsidR="00783DA7">
          <w:rPr>
            <w:noProof/>
            <w:webHidden/>
          </w:rPr>
          <w:tab/>
        </w:r>
        <w:r>
          <w:rPr>
            <w:noProof/>
            <w:webHidden/>
          </w:rPr>
          <w:fldChar w:fldCharType="begin"/>
        </w:r>
        <w:r w:rsidR="00783DA7">
          <w:rPr>
            <w:noProof/>
            <w:webHidden/>
          </w:rPr>
          <w:instrText xml:space="preserve"> PAGEREF _Toc264998075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6" w:history="1">
        <w:r w:rsidR="00783DA7" w:rsidRPr="008B226B">
          <w:rPr>
            <w:rStyle w:val="Hyperlink"/>
            <w:noProof/>
          </w:rPr>
          <w:t>1.1</w:t>
        </w:r>
        <w:r w:rsidR="00783DA7">
          <w:rPr>
            <w:rFonts w:eastAsiaTheme="minorEastAsia" w:cstheme="minorBidi"/>
            <w:smallCaps w:val="0"/>
            <w:noProof/>
            <w:sz w:val="22"/>
            <w:szCs w:val="22"/>
            <w:lang w:val="en-US"/>
          </w:rPr>
          <w:tab/>
        </w:r>
        <w:r w:rsidR="00783DA7" w:rsidRPr="008B226B">
          <w:rPr>
            <w:rStyle w:val="Hyperlink"/>
            <w:noProof/>
          </w:rPr>
          <w:t>Le SLAM problème</w:t>
        </w:r>
        <w:r w:rsidR="00783DA7">
          <w:rPr>
            <w:noProof/>
            <w:webHidden/>
          </w:rPr>
          <w:tab/>
        </w:r>
        <w:r>
          <w:rPr>
            <w:noProof/>
            <w:webHidden/>
          </w:rPr>
          <w:fldChar w:fldCharType="begin"/>
        </w:r>
        <w:r w:rsidR="00783DA7">
          <w:rPr>
            <w:noProof/>
            <w:webHidden/>
          </w:rPr>
          <w:instrText xml:space="preserve"> PAGEREF _Toc264998076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7" w:history="1">
        <w:r w:rsidR="00783DA7" w:rsidRPr="008B226B">
          <w:rPr>
            <w:rStyle w:val="Hyperlink"/>
            <w:noProof/>
          </w:rPr>
          <w:t>1.2</w:t>
        </w:r>
        <w:r w:rsidR="00783DA7">
          <w:rPr>
            <w:rFonts w:eastAsiaTheme="minorEastAsia" w:cstheme="minorBidi"/>
            <w:smallCaps w:val="0"/>
            <w:noProof/>
            <w:sz w:val="22"/>
            <w:szCs w:val="22"/>
            <w:lang w:val="en-US"/>
          </w:rPr>
          <w:tab/>
        </w:r>
        <w:r w:rsidR="00783DA7" w:rsidRPr="008B226B">
          <w:rPr>
            <w:rStyle w:val="Hyperlink"/>
            <w:noProof/>
          </w:rPr>
          <w:t>Taxonomie du SLAM problème</w:t>
        </w:r>
        <w:r w:rsidR="00783DA7">
          <w:rPr>
            <w:noProof/>
            <w:webHidden/>
          </w:rPr>
          <w:tab/>
        </w:r>
        <w:r>
          <w:rPr>
            <w:noProof/>
            <w:webHidden/>
          </w:rPr>
          <w:fldChar w:fldCharType="begin"/>
        </w:r>
        <w:r w:rsidR="00783DA7">
          <w:rPr>
            <w:noProof/>
            <w:webHidden/>
          </w:rPr>
          <w:instrText xml:space="preserve"> PAGEREF _Toc264998077 \h </w:instrText>
        </w:r>
        <w:r>
          <w:rPr>
            <w:noProof/>
            <w:webHidden/>
          </w:rPr>
        </w:r>
        <w:r>
          <w:rPr>
            <w:noProof/>
            <w:webHidden/>
          </w:rPr>
          <w:fldChar w:fldCharType="separate"/>
        </w:r>
        <w:r w:rsidR="00783DA7">
          <w:rPr>
            <w:noProof/>
            <w:webHidden/>
          </w:rPr>
          <w:t>6</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8" w:history="1">
        <w:r w:rsidR="00783DA7" w:rsidRPr="008B226B">
          <w:rPr>
            <w:rStyle w:val="Hyperlink"/>
            <w:noProof/>
          </w:rPr>
          <w:t>1.3</w:t>
        </w:r>
        <w:r w:rsidR="00783DA7">
          <w:rPr>
            <w:rFonts w:eastAsiaTheme="minorEastAsia" w:cstheme="minorBidi"/>
            <w:smallCaps w:val="0"/>
            <w:noProof/>
            <w:sz w:val="22"/>
            <w:szCs w:val="22"/>
            <w:lang w:val="en-US"/>
          </w:rPr>
          <w:tab/>
        </w:r>
        <w:r w:rsidR="00783DA7" w:rsidRPr="008B226B">
          <w:rPr>
            <w:rStyle w:val="Hyperlink"/>
            <w:noProof/>
          </w:rPr>
          <w:t>Le SLAM visuel</w:t>
        </w:r>
        <w:r w:rsidR="00783DA7">
          <w:rPr>
            <w:noProof/>
            <w:webHidden/>
          </w:rPr>
          <w:tab/>
        </w:r>
        <w:r>
          <w:rPr>
            <w:noProof/>
            <w:webHidden/>
          </w:rPr>
          <w:fldChar w:fldCharType="begin"/>
        </w:r>
        <w:r w:rsidR="00783DA7">
          <w:rPr>
            <w:noProof/>
            <w:webHidden/>
          </w:rPr>
          <w:instrText xml:space="preserve"> PAGEREF _Toc264998078 \h </w:instrText>
        </w:r>
        <w:r>
          <w:rPr>
            <w:noProof/>
            <w:webHidden/>
          </w:rPr>
        </w:r>
        <w:r>
          <w:rPr>
            <w:noProof/>
            <w:webHidden/>
          </w:rPr>
          <w:fldChar w:fldCharType="separate"/>
        </w:r>
        <w:r w:rsidR="00783DA7">
          <w:rPr>
            <w:noProof/>
            <w:webHidden/>
          </w:rPr>
          <w:t>7</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79" w:history="1">
        <w:r w:rsidR="00783DA7" w:rsidRPr="008B226B">
          <w:rPr>
            <w:rStyle w:val="Hyperlink"/>
            <w:noProof/>
          </w:rPr>
          <w:t>1.4</w:t>
        </w:r>
        <w:r w:rsidR="00783DA7">
          <w:rPr>
            <w:rFonts w:eastAsiaTheme="minorEastAsia" w:cstheme="minorBidi"/>
            <w:smallCaps w:val="0"/>
            <w:noProof/>
            <w:sz w:val="22"/>
            <w:szCs w:val="22"/>
            <w:lang w:val="en-US"/>
          </w:rPr>
          <w:tab/>
        </w:r>
        <w:r w:rsidR="00783DA7" w:rsidRPr="008B226B">
          <w:rPr>
            <w:rStyle w:val="Hyperlink"/>
            <w:noProof/>
          </w:rPr>
          <w:t>Le travail de TPE</w:t>
        </w:r>
        <w:r w:rsidR="00783DA7">
          <w:rPr>
            <w:noProof/>
            <w:webHidden/>
          </w:rPr>
          <w:tab/>
        </w:r>
        <w:r>
          <w:rPr>
            <w:noProof/>
            <w:webHidden/>
          </w:rPr>
          <w:fldChar w:fldCharType="begin"/>
        </w:r>
        <w:r w:rsidR="00783DA7">
          <w:rPr>
            <w:noProof/>
            <w:webHidden/>
          </w:rPr>
          <w:instrText xml:space="preserve"> PAGEREF _Toc264998079 \h </w:instrText>
        </w:r>
        <w:r>
          <w:rPr>
            <w:noProof/>
            <w:webHidden/>
          </w:rPr>
        </w:r>
        <w:r>
          <w:rPr>
            <w:noProof/>
            <w:webHidden/>
          </w:rPr>
          <w:fldChar w:fldCharType="separate"/>
        </w:r>
        <w:r w:rsidR="00783DA7">
          <w:rPr>
            <w:noProof/>
            <w:webHidden/>
          </w:rPr>
          <w:t>7</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080" w:history="1">
        <w:r w:rsidR="00783DA7" w:rsidRPr="008B226B">
          <w:rPr>
            <w:rStyle w:val="Hyperlink"/>
            <w:noProof/>
          </w:rPr>
          <w:t>2</w:t>
        </w:r>
        <w:r w:rsidR="00783DA7">
          <w:rPr>
            <w:rFonts w:eastAsiaTheme="minorEastAsia" w:cstheme="minorBidi"/>
            <w:b w:val="0"/>
            <w:bCs w:val="0"/>
            <w:caps w:val="0"/>
            <w:noProof/>
            <w:sz w:val="22"/>
            <w:szCs w:val="22"/>
            <w:lang w:val="en-US"/>
          </w:rPr>
          <w:tab/>
        </w:r>
        <w:r w:rsidR="00783DA7" w:rsidRPr="008B226B">
          <w:rPr>
            <w:rStyle w:val="Hyperlink"/>
            <w:noProof/>
          </w:rPr>
          <w:t>L'état de l'art</w:t>
        </w:r>
        <w:r w:rsidR="00783DA7">
          <w:rPr>
            <w:noProof/>
            <w:webHidden/>
          </w:rPr>
          <w:tab/>
        </w:r>
        <w:r>
          <w:rPr>
            <w:noProof/>
            <w:webHidden/>
          </w:rPr>
          <w:fldChar w:fldCharType="begin"/>
        </w:r>
        <w:r w:rsidR="00783DA7">
          <w:rPr>
            <w:noProof/>
            <w:webHidden/>
          </w:rPr>
          <w:instrText xml:space="preserve"> PAGEREF _Toc264998080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1" w:history="1">
        <w:r w:rsidR="00783DA7" w:rsidRPr="008B226B">
          <w:rPr>
            <w:rStyle w:val="Hyperlink"/>
            <w:noProof/>
          </w:rPr>
          <w:t>2.1</w:t>
        </w:r>
        <w:r w:rsidR="00783DA7">
          <w:rPr>
            <w:rFonts w:eastAsiaTheme="minorEastAsia" w:cstheme="minorBidi"/>
            <w:smallCaps w:val="0"/>
            <w:noProof/>
            <w:sz w:val="22"/>
            <w:szCs w:val="22"/>
            <w:lang w:val="en-US"/>
          </w:rPr>
          <w:tab/>
        </w:r>
        <w:r w:rsidR="00783DA7" w:rsidRPr="008B226B">
          <w:rPr>
            <w:rStyle w:val="Hyperlink"/>
            <w:noProof/>
          </w:rPr>
          <w:t>Des approches pour le problème SLAM</w:t>
        </w:r>
        <w:r w:rsidR="00783DA7">
          <w:rPr>
            <w:noProof/>
            <w:webHidden/>
          </w:rPr>
          <w:tab/>
        </w:r>
        <w:r>
          <w:rPr>
            <w:noProof/>
            <w:webHidden/>
          </w:rPr>
          <w:fldChar w:fldCharType="begin"/>
        </w:r>
        <w:r w:rsidR="00783DA7">
          <w:rPr>
            <w:noProof/>
            <w:webHidden/>
          </w:rPr>
          <w:instrText xml:space="preserve"> PAGEREF _Toc264998081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2" w:history="1">
        <w:r w:rsidR="00783DA7" w:rsidRPr="008B226B">
          <w:rPr>
            <w:rStyle w:val="Hyperlink"/>
            <w:noProof/>
          </w:rPr>
          <w:t>2.2</w:t>
        </w:r>
        <w:r w:rsidR="00783DA7">
          <w:rPr>
            <w:rFonts w:eastAsiaTheme="minorEastAsia" w:cstheme="minorBidi"/>
            <w:smallCaps w:val="0"/>
            <w:noProof/>
            <w:sz w:val="22"/>
            <w:szCs w:val="22"/>
            <w:lang w:val="en-US"/>
          </w:rPr>
          <w:tab/>
        </w:r>
        <w:r w:rsidR="00783DA7" w:rsidRPr="008B226B">
          <w:rPr>
            <w:rStyle w:val="Hyperlink"/>
            <w:noProof/>
          </w:rPr>
          <w:t>Les méthodes probabilistes</w:t>
        </w:r>
        <w:r w:rsidR="00783DA7">
          <w:rPr>
            <w:noProof/>
            <w:webHidden/>
          </w:rPr>
          <w:tab/>
        </w:r>
        <w:r>
          <w:rPr>
            <w:noProof/>
            <w:webHidden/>
          </w:rPr>
          <w:fldChar w:fldCharType="begin"/>
        </w:r>
        <w:r w:rsidR="00783DA7">
          <w:rPr>
            <w:noProof/>
            <w:webHidden/>
          </w:rPr>
          <w:instrText xml:space="preserve"> PAGEREF _Toc264998082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3" w:history="1">
        <w:r w:rsidR="00783DA7" w:rsidRPr="008B226B">
          <w:rPr>
            <w:rStyle w:val="Hyperlink"/>
            <w:rFonts w:ascii="Arial" w:hAnsi="Arial" w:cs="Arial"/>
            <w:noProof/>
          </w:rPr>
          <w:t>2.2.1</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EKF - Extended Kalma Filters</w:t>
        </w:r>
        <w:r w:rsidR="00783DA7">
          <w:rPr>
            <w:noProof/>
            <w:webHidden/>
          </w:rPr>
          <w:tab/>
        </w:r>
        <w:r>
          <w:rPr>
            <w:noProof/>
            <w:webHidden/>
          </w:rPr>
          <w:fldChar w:fldCharType="begin"/>
        </w:r>
        <w:r w:rsidR="00783DA7">
          <w:rPr>
            <w:noProof/>
            <w:webHidden/>
          </w:rPr>
          <w:instrText xml:space="preserve"> PAGEREF _Toc264998083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4" w:history="1">
        <w:r w:rsidR="00783DA7" w:rsidRPr="008B226B">
          <w:rPr>
            <w:rStyle w:val="Hyperlink"/>
            <w:rFonts w:ascii="Arial" w:hAnsi="Arial" w:cs="Arial"/>
            <w:noProof/>
          </w:rPr>
          <w:t>2.2.2</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Inférence de Bayes</w:t>
        </w:r>
        <w:r w:rsidR="00783DA7">
          <w:rPr>
            <w:noProof/>
            <w:webHidden/>
          </w:rPr>
          <w:tab/>
        </w:r>
        <w:r>
          <w:rPr>
            <w:noProof/>
            <w:webHidden/>
          </w:rPr>
          <w:fldChar w:fldCharType="begin"/>
        </w:r>
        <w:r w:rsidR="00783DA7">
          <w:rPr>
            <w:noProof/>
            <w:webHidden/>
          </w:rPr>
          <w:instrText xml:space="preserve"> PAGEREF _Toc264998084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5" w:history="1">
        <w:r w:rsidR="00783DA7" w:rsidRPr="008B226B">
          <w:rPr>
            <w:rStyle w:val="Hyperlink"/>
            <w:rFonts w:ascii="Arial" w:hAnsi="Arial" w:cs="Arial"/>
            <w:noProof/>
          </w:rPr>
          <w:t>2.2.3</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EM (Estimation et maximisation)</w:t>
        </w:r>
        <w:r w:rsidR="00783DA7">
          <w:rPr>
            <w:noProof/>
            <w:webHidden/>
          </w:rPr>
          <w:tab/>
        </w:r>
        <w:r>
          <w:rPr>
            <w:noProof/>
            <w:webHidden/>
          </w:rPr>
          <w:fldChar w:fldCharType="begin"/>
        </w:r>
        <w:r w:rsidR="00783DA7">
          <w:rPr>
            <w:noProof/>
            <w:webHidden/>
          </w:rPr>
          <w:instrText xml:space="preserve"> PAGEREF _Toc264998085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6" w:history="1">
        <w:r w:rsidR="00783DA7" w:rsidRPr="008B226B">
          <w:rPr>
            <w:rStyle w:val="Hyperlink"/>
            <w:rFonts w:ascii="Arial" w:hAnsi="Arial" w:cs="Arial"/>
            <w:noProof/>
          </w:rPr>
          <w:t>2.2.4</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Relaxation et « Multilevel Relaxation »</w:t>
        </w:r>
        <w:r w:rsidR="00783DA7">
          <w:rPr>
            <w:noProof/>
            <w:webHidden/>
          </w:rPr>
          <w:tab/>
        </w:r>
        <w:r>
          <w:rPr>
            <w:noProof/>
            <w:webHidden/>
          </w:rPr>
          <w:fldChar w:fldCharType="begin"/>
        </w:r>
        <w:r w:rsidR="00783DA7">
          <w:rPr>
            <w:noProof/>
            <w:webHidden/>
          </w:rPr>
          <w:instrText xml:space="preserve"> PAGEREF _Toc264998086 \h </w:instrText>
        </w:r>
        <w:r>
          <w:rPr>
            <w:noProof/>
            <w:webHidden/>
          </w:rPr>
        </w:r>
        <w:r>
          <w:rPr>
            <w:noProof/>
            <w:webHidden/>
          </w:rPr>
          <w:fldChar w:fldCharType="separate"/>
        </w:r>
        <w:r w:rsidR="00783DA7">
          <w:rPr>
            <w:noProof/>
            <w:webHidden/>
          </w:rPr>
          <w:t>8</w:t>
        </w:r>
        <w:r>
          <w:rPr>
            <w:noProof/>
            <w:webHidden/>
          </w:rPr>
          <w:fldChar w:fldCharType="end"/>
        </w:r>
      </w:hyperlink>
    </w:p>
    <w:p w:rsidR="00783DA7" w:rsidRDefault="00620F2F">
      <w:pPr>
        <w:pStyle w:val="TOC3"/>
        <w:tabs>
          <w:tab w:val="left" w:pos="1000"/>
          <w:tab w:val="right" w:leader="dot" w:pos="9962"/>
        </w:tabs>
        <w:rPr>
          <w:rFonts w:eastAsiaTheme="minorEastAsia" w:cstheme="minorBidi"/>
          <w:i w:val="0"/>
          <w:iCs w:val="0"/>
          <w:noProof/>
          <w:sz w:val="22"/>
          <w:szCs w:val="22"/>
          <w:lang w:val="en-US"/>
        </w:rPr>
      </w:pPr>
      <w:hyperlink w:anchor="_Toc264998087" w:history="1">
        <w:r w:rsidR="00783DA7" w:rsidRPr="008B226B">
          <w:rPr>
            <w:rStyle w:val="Hyperlink"/>
            <w:rFonts w:ascii="Arial" w:hAnsi="Arial" w:cs="Arial"/>
            <w:noProof/>
          </w:rPr>
          <w:t>2.2.5</w:t>
        </w:r>
        <w:r w:rsidR="00783DA7">
          <w:rPr>
            <w:rFonts w:eastAsiaTheme="minorEastAsia" w:cstheme="minorBidi"/>
            <w:i w:val="0"/>
            <w:iCs w:val="0"/>
            <w:noProof/>
            <w:sz w:val="22"/>
            <w:szCs w:val="22"/>
            <w:lang w:val="en-US"/>
          </w:rPr>
          <w:tab/>
        </w:r>
        <w:r w:rsidR="00783DA7" w:rsidRPr="008B226B">
          <w:rPr>
            <w:rStyle w:val="Hyperlink"/>
            <w:rFonts w:ascii="Arial" w:hAnsi="Arial" w:cs="Arial"/>
            <w:noProof/>
          </w:rPr>
          <w:t>Filtreur de particule</w:t>
        </w:r>
        <w:r w:rsidR="00783DA7">
          <w:rPr>
            <w:noProof/>
            <w:webHidden/>
          </w:rPr>
          <w:tab/>
        </w:r>
        <w:r>
          <w:rPr>
            <w:noProof/>
            <w:webHidden/>
          </w:rPr>
          <w:fldChar w:fldCharType="begin"/>
        </w:r>
        <w:r w:rsidR="00783DA7">
          <w:rPr>
            <w:noProof/>
            <w:webHidden/>
          </w:rPr>
          <w:instrText xml:space="preserve"> PAGEREF _Toc264998087 \h </w:instrText>
        </w:r>
        <w:r>
          <w:rPr>
            <w:noProof/>
            <w:webHidden/>
          </w:rPr>
        </w:r>
        <w:r>
          <w:rPr>
            <w:noProof/>
            <w:webHidden/>
          </w:rPr>
          <w:fldChar w:fldCharType="separate"/>
        </w:r>
        <w:r w:rsidR="00783DA7">
          <w:rPr>
            <w:noProof/>
            <w:webHidden/>
          </w:rPr>
          <w:t>9</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88" w:history="1">
        <w:r w:rsidR="00783DA7" w:rsidRPr="008B226B">
          <w:rPr>
            <w:rStyle w:val="Hyperlink"/>
            <w:noProof/>
          </w:rPr>
          <w:t>2.3</w:t>
        </w:r>
        <w:r w:rsidR="00783DA7">
          <w:rPr>
            <w:rFonts w:eastAsiaTheme="minorEastAsia" w:cstheme="minorBidi"/>
            <w:smallCaps w:val="0"/>
            <w:noProof/>
            <w:sz w:val="22"/>
            <w:szCs w:val="22"/>
            <w:lang w:val="en-US"/>
          </w:rPr>
          <w:tab/>
        </w:r>
        <w:r w:rsidR="00783DA7" w:rsidRPr="008B226B">
          <w:rPr>
            <w:rStyle w:val="Hyperlink"/>
            <w:noProof/>
          </w:rPr>
          <w:t>SLAM visuel</w:t>
        </w:r>
        <w:r w:rsidR="00783DA7">
          <w:rPr>
            <w:noProof/>
            <w:webHidden/>
          </w:rPr>
          <w:tab/>
        </w:r>
        <w:r>
          <w:rPr>
            <w:noProof/>
            <w:webHidden/>
          </w:rPr>
          <w:fldChar w:fldCharType="begin"/>
        </w:r>
        <w:r w:rsidR="00783DA7">
          <w:rPr>
            <w:noProof/>
            <w:webHidden/>
          </w:rPr>
          <w:instrText xml:space="preserve"> PAGEREF _Toc264998088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89" w:history="1">
        <w:r w:rsidR="00783DA7" w:rsidRPr="008B226B">
          <w:rPr>
            <w:rStyle w:val="Hyperlink"/>
            <w:noProof/>
          </w:rPr>
          <w:t>2.3.1</w:t>
        </w:r>
        <w:r w:rsidR="00783DA7">
          <w:rPr>
            <w:rFonts w:eastAsiaTheme="minorEastAsia" w:cstheme="minorBidi"/>
            <w:i w:val="0"/>
            <w:iCs w:val="0"/>
            <w:noProof/>
            <w:sz w:val="22"/>
            <w:szCs w:val="22"/>
            <w:lang w:val="en-US"/>
          </w:rPr>
          <w:tab/>
        </w:r>
        <w:r w:rsidR="00783DA7" w:rsidRPr="008B226B">
          <w:rPr>
            <w:rStyle w:val="Hyperlink"/>
            <w:noProof/>
          </w:rPr>
          <w:t>Point d’intérêt</w:t>
        </w:r>
        <w:r w:rsidR="00783DA7">
          <w:rPr>
            <w:noProof/>
            <w:webHidden/>
          </w:rPr>
          <w:tab/>
        </w:r>
        <w:r>
          <w:rPr>
            <w:noProof/>
            <w:webHidden/>
          </w:rPr>
          <w:fldChar w:fldCharType="begin"/>
        </w:r>
        <w:r w:rsidR="00783DA7">
          <w:rPr>
            <w:noProof/>
            <w:webHidden/>
          </w:rPr>
          <w:instrText xml:space="preserve"> PAGEREF _Toc264998089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0" w:history="1">
        <w:r w:rsidR="00783DA7" w:rsidRPr="008B226B">
          <w:rPr>
            <w:rStyle w:val="Hyperlink"/>
            <w:noProof/>
          </w:rPr>
          <w:t>2.3.1.1</w:t>
        </w:r>
        <w:r w:rsidR="00783DA7">
          <w:rPr>
            <w:rFonts w:eastAsiaTheme="minorEastAsia" w:cstheme="minorBidi"/>
            <w:noProof/>
            <w:sz w:val="22"/>
            <w:szCs w:val="22"/>
            <w:lang w:val="en-US"/>
          </w:rPr>
          <w:tab/>
        </w:r>
        <w:r w:rsidR="00783DA7" w:rsidRPr="008B226B">
          <w:rPr>
            <w:rStyle w:val="Hyperlink"/>
            <w:noProof/>
          </w:rPr>
          <w:t>Coin de Harris</w:t>
        </w:r>
        <w:r w:rsidR="00783DA7">
          <w:rPr>
            <w:noProof/>
            <w:webHidden/>
          </w:rPr>
          <w:tab/>
        </w:r>
        <w:r>
          <w:rPr>
            <w:noProof/>
            <w:webHidden/>
          </w:rPr>
          <w:fldChar w:fldCharType="begin"/>
        </w:r>
        <w:r w:rsidR="00783DA7">
          <w:rPr>
            <w:noProof/>
            <w:webHidden/>
          </w:rPr>
          <w:instrText xml:space="preserve"> PAGEREF _Toc264998090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1" w:history="1">
        <w:r w:rsidR="00783DA7" w:rsidRPr="008B226B">
          <w:rPr>
            <w:rStyle w:val="Hyperlink"/>
            <w:noProof/>
          </w:rPr>
          <w:t>2.3.1.2</w:t>
        </w:r>
        <w:r w:rsidR="00783DA7">
          <w:rPr>
            <w:rFonts w:eastAsiaTheme="minorEastAsia" w:cstheme="minorBidi"/>
            <w:noProof/>
            <w:sz w:val="22"/>
            <w:szCs w:val="22"/>
            <w:lang w:val="en-US"/>
          </w:rPr>
          <w:tab/>
        </w:r>
        <w:r w:rsidR="00783DA7" w:rsidRPr="008B226B">
          <w:rPr>
            <w:rStyle w:val="Hyperlink"/>
            <w:noProof/>
          </w:rPr>
          <w:t>SIFT - Scale-invariant feature transform</w:t>
        </w:r>
        <w:r w:rsidR="00783DA7">
          <w:rPr>
            <w:noProof/>
            <w:webHidden/>
          </w:rPr>
          <w:tab/>
        </w:r>
        <w:r>
          <w:rPr>
            <w:noProof/>
            <w:webHidden/>
          </w:rPr>
          <w:fldChar w:fldCharType="begin"/>
        </w:r>
        <w:r w:rsidR="00783DA7">
          <w:rPr>
            <w:noProof/>
            <w:webHidden/>
          </w:rPr>
          <w:instrText xml:space="preserve"> PAGEREF _Toc264998091 \h </w:instrText>
        </w:r>
        <w:r>
          <w:rPr>
            <w:noProof/>
            <w:webHidden/>
          </w:rPr>
        </w:r>
        <w:r>
          <w:rPr>
            <w:noProof/>
            <w:webHidden/>
          </w:rPr>
          <w:fldChar w:fldCharType="separate"/>
        </w:r>
        <w:r w:rsidR="00783DA7">
          <w:rPr>
            <w:noProof/>
            <w:webHidden/>
          </w:rPr>
          <w:t>10</w:t>
        </w:r>
        <w:r>
          <w:rPr>
            <w:noProof/>
            <w:webHidden/>
          </w:rPr>
          <w:fldChar w:fldCharType="end"/>
        </w:r>
      </w:hyperlink>
    </w:p>
    <w:p w:rsidR="00783DA7" w:rsidRDefault="00620F2F">
      <w:pPr>
        <w:pStyle w:val="TOC4"/>
        <w:tabs>
          <w:tab w:val="left" w:pos="1400"/>
          <w:tab w:val="right" w:leader="dot" w:pos="9962"/>
        </w:tabs>
        <w:rPr>
          <w:rFonts w:eastAsiaTheme="minorEastAsia" w:cstheme="minorBidi"/>
          <w:noProof/>
          <w:sz w:val="22"/>
          <w:szCs w:val="22"/>
          <w:lang w:val="en-US"/>
        </w:rPr>
      </w:pPr>
      <w:hyperlink w:anchor="_Toc264998092" w:history="1">
        <w:r w:rsidR="00783DA7" w:rsidRPr="008B226B">
          <w:rPr>
            <w:rStyle w:val="Hyperlink"/>
            <w:noProof/>
            <w:lang w:val="en-US"/>
          </w:rPr>
          <w:t>2.3.1.3</w:t>
        </w:r>
        <w:r w:rsidR="00783DA7">
          <w:rPr>
            <w:rFonts w:eastAsiaTheme="minorEastAsia" w:cstheme="minorBidi"/>
            <w:noProof/>
            <w:sz w:val="22"/>
            <w:szCs w:val="22"/>
            <w:lang w:val="en-US"/>
          </w:rPr>
          <w:tab/>
        </w:r>
        <w:r w:rsidR="00783DA7" w:rsidRPr="008B226B">
          <w:rPr>
            <w:rStyle w:val="Hyperlink"/>
            <w:noProof/>
            <w:lang w:val="en-US"/>
          </w:rPr>
          <w:t>Coin de Kanade – Tomasi</w:t>
        </w:r>
        <w:r w:rsidR="00783DA7">
          <w:rPr>
            <w:noProof/>
            <w:webHidden/>
          </w:rPr>
          <w:tab/>
        </w:r>
        <w:r>
          <w:rPr>
            <w:noProof/>
            <w:webHidden/>
          </w:rPr>
          <w:fldChar w:fldCharType="begin"/>
        </w:r>
        <w:r w:rsidR="00783DA7">
          <w:rPr>
            <w:noProof/>
            <w:webHidden/>
          </w:rPr>
          <w:instrText xml:space="preserve"> PAGEREF _Toc264998092 \h </w:instrText>
        </w:r>
        <w:r>
          <w:rPr>
            <w:noProof/>
            <w:webHidden/>
          </w:rPr>
        </w:r>
        <w:r>
          <w:rPr>
            <w:noProof/>
            <w:webHidden/>
          </w:rPr>
          <w:fldChar w:fldCharType="separate"/>
        </w:r>
        <w:r w:rsidR="00783DA7">
          <w:rPr>
            <w:noProof/>
            <w:webHidden/>
          </w:rPr>
          <w:t>11</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3" w:history="1">
        <w:r w:rsidR="00783DA7" w:rsidRPr="008B226B">
          <w:rPr>
            <w:rStyle w:val="Hyperlink"/>
            <w:noProof/>
          </w:rPr>
          <w:t>2.3.2</w:t>
        </w:r>
        <w:r w:rsidR="00783DA7">
          <w:rPr>
            <w:rFonts w:eastAsiaTheme="minorEastAsia" w:cstheme="minorBidi"/>
            <w:i w:val="0"/>
            <w:iCs w:val="0"/>
            <w:noProof/>
            <w:sz w:val="22"/>
            <w:szCs w:val="22"/>
            <w:lang w:val="en-US"/>
          </w:rPr>
          <w:tab/>
        </w:r>
        <w:r w:rsidR="00783DA7" w:rsidRPr="008B226B">
          <w:rPr>
            <w:rStyle w:val="Hyperlink"/>
            <w:noProof/>
          </w:rPr>
          <w:t>Odométrie visuelle</w:t>
        </w:r>
        <w:r w:rsidR="00783DA7">
          <w:rPr>
            <w:noProof/>
            <w:webHidden/>
          </w:rPr>
          <w:tab/>
        </w:r>
        <w:r>
          <w:rPr>
            <w:noProof/>
            <w:webHidden/>
          </w:rPr>
          <w:fldChar w:fldCharType="begin"/>
        </w:r>
        <w:r w:rsidR="00783DA7">
          <w:rPr>
            <w:noProof/>
            <w:webHidden/>
          </w:rPr>
          <w:instrText xml:space="preserve"> PAGEREF _Toc264998093 \h </w:instrText>
        </w:r>
        <w:r>
          <w:rPr>
            <w:noProof/>
            <w:webHidden/>
          </w:rPr>
        </w:r>
        <w:r>
          <w:rPr>
            <w:noProof/>
            <w:webHidden/>
          </w:rPr>
          <w:fldChar w:fldCharType="separate"/>
        </w:r>
        <w:r w:rsidR="00783DA7">
          <w:rPr>
            <w:noProof/>
            <w:webHidden/>
          </w:rPr>
          <w:t>11</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4" w:history="1">
        <w:r w:rsidR="00783DA7" w:rsidRPr="008B226B">
          <w:rPr>
            <w:rStyle w:val="Hyperlink"/>
            <w:noProof/>
          </w:rPr>
          <w:t>2.3.3</w:t>
        </w:r>
        <w:r w:rsidR="00783DA7">
          <w:rPr>
            <w:rFonts w:eastAsiaTheme="minorEastAsia" w:cstheme="minorBidi"/>
            <w:i w:val="0"/>
            <w:iCs w:val="0"/>
            <w:noProof/>
            <w:sz w:val="22"/>
            <w:szCs w:val="22"/>
            <w:lang w:val="en-US"/>
          </w:rPr>
          <w:tab/>
        </w:r>
        <w:r w:rsidR="00783DA7" w:rsidRPr="008B226B">
          <w:rPr>
            <w:rStyle w:val="Hyperlink"/>
            <w:noProof/>
          </w:rPr>
          <w:t>Gamma-SLAM</w:t>
        </w:r>
        <w:r w:rsidR="00783DA7">
          <w:rPr>
            <w:noProof/>
            <w:webHidden/>
          </w:rPr>
          <w:tab/>
        </w:r>
        <w:r>
          <w:rPr>
            <w:noProof/>
            <w:webHidden/>
          </w:rPr>
          <w:fldChar w:fldCharType="begin"/>
        </w:r>
        <w:r w:rsidR="00783DA7">
          <w:rPr>
            <w:noProof/>
            <w:webHidden/>
          </w:rPr>
          <w:instrText xml:space="preserve"> PAGEREF _Toc264998094 \h </w:instrText>
        </w:r>
        <w:r>
          <w:rPr>
            <w:noProof/>
            <w:webHidden/>
          </w:rPr>
        </w:r>
        <w:r>
          <w:rPr>
            <w:noProof/>
            <w:webHidden/>
          </w:rPr>
          <w:fldChar w:fldCharType="separate"/>
        </w:r>
        <w:r w:rsidR="00783DA7">
          <w:rPr>
            <w:noProof/>
            <w:webHidden/>
          </w:rPr>
          <w:t>12</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5" w:history="1">
        <w:r w:rsidR="00783DA7" w:rsidRPr="008B226B">
          <w:rPr>
            <w:rStyle w:val="Hyperlink"/>
            <w:noProof/>
          </w:rPr>
          <w:t>2.3.4</w:t>
        </w:r>
        <w:r w:rsidR="00783DA7">
          <w:rPr>
            <w:rFonts w:eastAsiaTheme="minorEastAsia" w:cstheme="minorBidi"/>
            <w:i w:val="0"/>
            <w:iCs w:val="0"/>
            <w:noProof/>
            <w:sz w:val="22"/>
            <w:szCs w:val="22"/>
            <w:lang w:val="en-US"/>
          </w:rPr>
          <w:tab/>
        </w:r>
        <w:r w:rsidR="00783DA7" w:rsidRPr="008B226B">
          <w:rPr>
            <w:rStyle w:val="Hyperlink"/>
            <w:noProof/>
          </w:rPr>
          <w:t>Mini SLAM</w:t>
        </w:r>
        <w:r w:rsidR="00783DA7">
          <w:rPr>
            <w:noProof/>
            <w:webHidden/>
          </w:rPr>
          <w:tab/>
        </w:r>
        <w:r>
          <w:rPr>
            <w:noProof/>
            <w:webHidden/>
          </w:rPr>
          <w:fldChar w:fldCharType="begin"/>
        </w:r>
        <w:r w:rsidR="00783DA7">
          <w:rPr>
            <w:noProof/>
            <w:webHidden/>
          </w:rPr>
          <w:instrText xml:space="preserve"> PAGEREF _Toc264998095 \h </w:instrText>
        </w:r>
        <w:r>
          <w:rPr>
            <w:noProof/>
            <w:webHidden/>
          </w:rPr>
        </w:r>
        <w:r>
          <w:rPr>
            <w:noProof/>
            <w:webHidden/>
          </w:rPr>
          <w:fldChar w:fldCharType="separate"/>
        </w:r>
        <w:r w:rsidR="00783DA7">
          <w:rPr>
            <w:noProof/>
            <w:webHidden/>
          </w:rPr>
          <w:t>12</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6" w:history="1">
        <w:r w:rsidR="00783DA7" w:rsidRPr="008B226B">
          <w:rPr>
            <w:rStyle w:val="Hyperlink"/>
            <w:noProof/>
          </w:rPr>
          <w:t>2.3.5</w:t>
        </w:r>
        <w:r w:rsidR="00783DA7">
          <w:rPr>
            <w:rFonts w:eastAsiaTheme="minorEastAsia" w:cstheme="minorBidi"/>
            <w:i w:val="0"/>
            <w:iCs w:val="0"/>
            <w:noProof/>
            <w:sz w:val="22"/>
            <w:szCs w:val="22"/>
            <w:lang w:val="en-US"/>
          </w:rPr>
          <w:tab/>
        </w:r>
        <w:r w:rsidR="00783DA7" w:rsidRPr="008B226B">
          <w:rPr>
            <w:rStyle w:val="Hyperlink"/>
            <w:noProof/>
          </w:rPr>
          <w:t>σSLAM</w:t>
        </w:r>
        <w:r w:rsidR="00783DA7">
          <w:rPr>
            <w:noProof/>
            <w:webHidden/>
          </w:rPr>
          <w:tab/>
        </w:r>
        <w:r>
          <w:rPr>
            <w:noProof/>
            <w:webHidden/>
          </w:rPr>
          <w:fldChar w:fldCharType="begin"/>
        </w:r>
        <w:r w:rsidR="00783DA7">
          <w:rPr>
            <w:noProof/>
            <w:webHidden/>
          </w:rPr>
          <w:instrText xml:space="preserve"> PAGEREF _Toc264998096 \h </w:instrText>
        </w:r>
        <w:r>
          <w:rPr>
            <w:noProof/>
            <w:webHidden/>
          </w:rPr>
        </w:r>
        <w:r>
          <w:rPr>
            <w:noProof/>
            <w:webHidden/>
          </w:rPr>
          <w:fldChar w:fldCharType="separate"/>
        </w:r>
        <w:r w:rsidR="00783DA7">
          <w:rPr>
            <w:noProof/>
            <w:webHidden/>
          </w:rPr>
          <w:t>13</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097" w:history="1">
        <w:r w:rsidR="00783DA7" w:rsidRPr="008B226B">
          <w:rPr>
            <w:rStyle w:val="Hyperlink"/>
            <w:noProof/>
          </w:rPr>
          <w:t>2.3.6</w:t>
        </w:r>
        <w:r w:rsidR="00783DA7">
          <w:rPr>
            <w:rFonts w:eastAsiaTheme="minorEastAsia" w:cstheme="minorBidi"/>
            <w:i w:val="0"/>
            <w:iCs w:val="0"/>
            <w:noProof/>
            <w:sz w:val="22"/>
            <w:szCs w:val="22"/>
            <w:lang w:val="en-US"/>
          </w:rPr>
          <w:tab/>
        </w:r>
        <w:r w:rsidR="00783DA7" w:rsidRPr="008B226B">
          <w:rPr>
            <w:rStyle w:val="Hyperlink"/>
            <w:noProof/>
          </w:rPr>
          <w:t>MonoSLAM</w:t>
        </w:r>
        <w:r w:rsidR="00783DA7">
          <w:rPr>
            <w:noProof/>
            <w:webHidden/>
          </w:rPr>
          <w:tab/>
        </w:r>
        <w:r>
          <w:rPr>
            <w:noProof/>
            <w:webHidden/>
          </w:rPr>
          <w:fldChar w:fldCharType="begin"/>
        </w:r>
        <w:r w:rsidR="00783DA7">
          <w:rPr>
            <w:noProof/>
            <w:webHidden/>
          </w:rPr>
          <w:instrText xml:space="preserve"> PAGEREF _Toc264998097 \h </w:instrText>
        </w:r>
        <w:r>
          <w:rPr>
            <w:noProof/>
            <w:webHidden/>
          </w:rPr>
        </w:r>
        <w:r>
          <w:rPr>
            <w:noProof/>
            <w:webHidden/>
          </w:rPr>
          <w:fldChar w:fldCharType="separate"/>
        </w:r>
        <w:r w:rsidR="00783DA7">
          <w:rPr>
            <w:noProof/>
            <w:webHidden/>
          </w:rPr>
          <w:t>13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098" w:history="1">
        <w:r w:rsidR="00783DA7" w:rsidRPr="008B226B">
          <w:rPr>
            <w:rStyle w:val="Hyperlink"/>
            <w:noProof/>
          </w:rPr>
          <w:t>2.4</w:t>
        </w:r>
        <w:r w:rsidR="00783DA7">
          <w:rPr>
            <w:rFonts w:eastAsiaTheme="minorEastAsia" w:cstheme="minorBidi"/>
            <w:smallCaps w:val="0"/>
            <w:noProof/>
            <w:sz w:val="22"/>
            <w:szCs w:val="22"/>
            <w:lang w:val="en-US"/>
          </w:rPr>
          <w:tab/>
        </w:r>
        <w:r w:rsidR="00783DA7" w:rsidRPr="008B226B">
          <w:rPr>
            <w:rStyle w:val="Hyperlink"/>
            <w:noProof/>
          </w:rPr>
          <w:t>SLAM 3D</w:t>
        </w:r>
        <w:r w:rsidR="00783DA7">
          <w:rPr>
            <w:noProof/>
            <w:webHidden/>
          </w:rPr>
          <w:tab/>
        </w:r>
        <w:r>
          <w:rPr>
            <w:noProof/>
            <w:webHidden/>
          </w:rPr>
          <w:fldChar w:fldCharType="begin"/>
        </w:r>
        <w:r w:rsidR="00783DA7">
          <w:rPr>
            <w:noProof/>
            <w:webHidden/>
          </w:rPr>
          <w:instrText xml:space="preserve"> PAGEREF _Toc264998098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099" w:history="1">
        <w:r w:rsidR="00783DA7" w:rsidRPr="008B226B">
          <w:rPr>
            <w:rStyle w:val="Hyperlink"/>
            <w:noProof/>
          </w:rPr>
          <w:t>3</w:t>
        </w:r>
        <w:r w:rsidR="00783DA7">
          <w:rPr>
            <w:rFonts w:eastAsiaTheme="minorEastAsia" w:cstheme="minorBidi"/>
            <w:b w:val="0"/>
            <w:bCs w:val="0"/>
            <w:caps w:val="0"/>
            <w:noProof/>
            <w:sz w:val="22"/>
            <w:szCs w:val="22"/>
            <w:lang w:val="en-US"/>
          </w:rPr>
          <w:tab/>
        </w:r>
        <w:r w:rsidR="00783DA7" w:rsidRPr="008B226B">
          <w:rPr>
            <w:rStyle w:val="Hyperlink"/>
            <w:noProof/>
          </w:rPr>
          <w:t>Le travail pratique</w:t>
        </w:r>
        <w:r w:rsidR="00783DA7">
          <w:rPr>
            <w:noProof/>
            <w:webHidden/>
          </w:rPr>
          <w:tab/>
        </w:r>
        <w:r>
          <w:rPr>
            <w:noProof/>
            <w:webHidden/>
          </w:rPr>
          <w:fldChar w:fldCharType="begin"/>
        </w:r>
        <w:r w:rsidR="00783DA7">
          <w:rPr>
            <w:noProof/>
            <w:webHidden/>
          </w:rPr>
          <w:instrText xml:space="preserve"> PAGEREF _Toc264998099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0" w:history="1">
        <w:r w:rsidR="00783DA7" w:rsidRPr="008B226B">
          <w:rPr>
            <w:rStyle w:val="Hyperlink"/>
            <w:noProof/>
          </w:rPr>
          <w:t>3.1</w:t>
        </w:r>
        <w:r w:rsidR="00783DA7">
          <w:rPr>
            <w:rFonts w:eastAsiaTheme="minorEastAsia" w:cstheme="minorBidi"/>
            <w:smallCaps w:val="0"/>
            <w:noProof/>
            <w:sz w:val="22"/>
            <w:szCs w:val="22"/>
            <w:lang w:val="en-US"/>
          </w:rPr>
          <w:tab/>
        </w:r>
        <w:r w:rsidR="00783DA7" w:rsidRPr="008B226B">
          <w:rPr>
            <w:rStyle w:val="Hyperlink"/>
            <w:noProof/>
          </w:rPr>
          <w:t>Chercher les logiciels</w:t>
        </w:r>
        <w:r w:rsidR="00783DA7">
          <w:rPr>
            <w:noProof/>
            <w:webHidden/>
          </w:rPr>
          <w:tab/>
        </w:r>
        <w:r>
          <w:rPr>
            <w:noProof/>
            <w:webHidden/>
          </w:rPr>
          <w:fldChar w:fldCharType="begin"/>
        </w:r>
        <w:r w:rsidR="00783DA7">
          <w:rPr>
            <w:noProof/>
            <w:webHidden/>
          </w:rPr>
          <w:instrText xml:space="preserve"> PAGEREF _Toc264998100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1" w:history="1">
        <w:r w:rsidR="00783DA7" w:rsidRPr="008B226B">
          <w:rPr>
            <w:rStyle w:val="Hyperlink"/>
            <w:noProof/>
          </w:rPr>
          <w:t>3.1.1</w:t>
        </w:r>
        <w:r w:rsidR="00783DA7">
          <w:rPr>
            <w:rFonts w:eastAsiaTheme="minorEastAsia" w:cstheme="minorBidi"/>
            <w:i w:val="0"/>
            <w:iCs w:val="0"/>
            <w:noProof/>
            <w:sz w:val="22"/>
            <w:szCs w:val="22"/>
            <w:lang w:val="en-US"/>
          </w:rPr>
          <w:tab/>
        </w:r>
        <w:r w:rsidR="00783DA7" w:rsidRPr="008B226B">
          <w:rPr>
            <w:rStyle w:val="Hyperlink"/>
            <w:noProof/>
          </w:rPr>
          <w:t>Openslam</w:t>
        </w:r>
        <w:r w:rsidR="00783DA7">
          <w:rPr>
            <w:noProof/>
            <w:webHidden/>
          </w:rPr>
          <w:tab/>
        </w:r>
        <w:r>
          <w:rPr>
            <w:noProof/>
            <w:webHidden/>
          </w:rPr>
          <w:fldChar w:fldCharType="begin"/>
        </w:r>
        <w:r w:rsidR="00783DA7">
          <w:rPr>
            <w:noProof/>
            <w:webHidden/>
          </w:rPr>
          <w:instrText xml:space="preserve"> PAGEREF _Toc264998101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2" w:history="1">
        <w:r w:rsidR="00783DA7" w:rsidRPr="008B226B">
          <w:rPr>
            <w:rStyle w:val="Hyperlink"/>
            <w:noProof/>
          </w:rPr>
          <w:t>3.1.2</w:t>
        </w:r>
        <w:r w:rsidR="00783DA7">
          <w:rPr>
            <w:rFonts w:eastAsiaTheme="minorEastAsia" w:cstheme="minorBidi"/>
            <w:i w:val="0"/>
            <w:iCs w:val="0"/>
            <w:noProof/>
            <w:sz w:val="22"/>
            <w:szCs w:val="22"/>
            <w:lang w:val="en-US"/>
          </w:rPr>
          <w:tab/>
        </w:r>
        <w:r w:rsidR="00783DA7" w:rsidRPr="008B226B">
          <w:rPr>
            <w:rStyle w:val="Hyperlink"/>
            <w:noProof/>
          </w:rPr>
          <w:t>Mrpt</w:t>
        </w:r>
        <w:r w:rsidR="00783DA7">
          <w:rPr>
            <w:noProof/>
            <w:webHidden/>
          </w:rPr>
          <w:tab/>
        </w:r>
        <w:r>
          <w:rPr>
            <w:noProof/>
            <w:webHidden/>
          </w:rPr>
          <w:fldChar w:fldCharType="begin"/>
        </w:r>
        <w:r w:rsidR="00783DA7">
          <w:rPr>
            <w:noProof/>
            <w:webHidden/>
          </w:rPr>
          <w:instrText xml:space="preserve"> PAGEREF _Toc264998102 \h </w:instrText>
        </w:r>
        <w:r>
          <w:rPr>
            <w:noProof/>
            <w:webHidden/>
          </w:rPr>
        </w:r>
        <w:r>
          <w:rPr>
            <w:noProof/>
            <w:webHidden/>
          </w:rPr>
          <w:fldChar w:fldCharType="separate"/>
        </w:r>
        <w:r w:rsidR="00783DA7">
          <w:rPr>
            <w:noProof/>
            <w:webHidden/>
          </w:rPr>
          <w:t>14</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3" w:history="1">
        <w:r w:rsidR="00783DA7" w:rsidRPr="008B226B">
          <w:rPr>
            <w:rStyle w:val="Hyperlink"/>
            <w:noProof/>
          </w:rPr>
          <w:t>3.1.3</w:t>
        </w:r>
        <w:r w:rsidR="00783DA7">
          <w:rPr>
            <w:rFonts w:eastAsiaTheme="minorEastAsia" w:cstheme="minorBidi"/>
            <w:i w:val="0"/>
            <w:iCs w:val="0"/>
            <w:noProof/>
            <w:sz w:val="22"/>
            <w:szCs w:val="22"/>
            <w:lang w:val="en-US"/>
          </w:rPr>
          <w:tab/>
        </w:r>
        <w:r w:rsidR="00783DA7" w:rsidRPr="008B226B">
          <w:rPr>
            <w:rStyle w:val="Hyperlink"/>
            <w:noProof/>
          </w:rPr>
          <w:t>ROS</w:t>
        </w:r>
        <w:r w:rsidR="00783DA7">
          <w:rPr>
            <w:noProof/>
            <w:webHidden/>
          </w:rPr>
          <w:tab/>
        </w:r>
        <w:r>
          <w:rPr>
            <w:noProof/>
            <w:webHidden/>
          </w:rPr>
          <w:fldChar w:fldCharType="begin"/>
        </w:r>
        <w:r w:rsidR="00783DA7">
          <w:rPr>
            <w:noProof/>
            <w:webHidden/>
          </w:rPr>
          <w:instrText xml:space="preserve"> PAGEREF _Toc264998103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3"/>
        <w:tabs>
          <w:tab w:val="left" w:pos="1200"/>
          <w:tab w:val="right" w:leader="dot" w:pos="9962"/>
        </w:tabs>
        <w:rPr>
          <w:rFonts w:eastAsiaTheme="minorEastAsia" w:cstheme="minorBidi"/>
          <w:i w:val="0"/>
          <w:iCs w:val="0"/>
          <w:noProof/>
          <w:sz w:val="22"/>
          <w:szCs w:val="22"/>
          <w:lang w:val="en-US"/>
        </w:rPr>
      </w:pPr>
      <w:hyperlink w:anchor="_Toc264998104" w:history="1">
        <w:r w:rsidR="00783DA7" w:rsidRPr="008B226B">
          <w:rPr>
            <w:rStyle w:val="Hyperlink"/>
            <w:noProof/>
          </w:rPr>
          <w:t>3.1.4</w:t>
        </w:r>
        <w:r w:rsidR="00783DA7">
          <w:rPr>
            <w:rFonts w:eastAsiaTheme="minorEastAsia" w:cstheme="minorBidi"/>
            <w:i w:val="0"/>
            <w:iCs w:val="0"/>
            <w:noProof/>
            <w:sz w:val="22"/>
            <w:szCs w:val="22"/>
            <w:lang w:val="en-US"/>
          </w:rPr>
          <w:tab/>
        </w:r>
        <w:r w:rsidR="00783DA7" w:rsidRPr="008B226B">
          <w:rPr>
            <w:rStyle w:val="Hyperlink"/>
            <w:noProof/>
          </w:rPr>
          <w:t>Scene</w:t>
        </w:r>
        <w:r w:rsidR="00783DA7">
          <w:rPr>
            <w:noProof/>
            <w:webHidden/>
          </w:rPr>
          <w:tab/>
        </w:r>
        <w:r>
          <w:rPr>
            <w:noProof/>
            <w:webHidden/>
          </w:rPr>
          <w:fldChar w:fldCharType="begin"/>
        </w:r>
        <w:r w:rsidR="00783DA7">
          <w:rPr>
            <w:noProof/>
            <w:webHidden/>
          </w:rPr>
          <w:instrText xml:space="preserve"> PAGEREF _Toc264998104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5" w:history="1">
        <w:r w:rsidR="00783DA7" w:rsidRPr="008B226B">
          <w:rPr>
            <w:rStyle w:val="Hyperlink"/>
            <w:noProof/>
          </w:rPr>
          <w:t>3.2</w:t>
        </w:r>
        <w:r w:rsidR="00783DA7">
          <w:rPr>
            <w:rFonts w:eastAsiaTheme="minorEastAsia" w:cstheme="minorBidi"/>
            <w:smallCaps w:val="0"/>
            <w:noProof/>
            <w:sz w:val="22"/>
            <w:szCs w:val="22"/>
            <w:lang w:val="en-US"/>
          </w:rPr>
          <w:tab/>
        </w:r>
        <w:r w:rsidR="00783DA7" w:rsidRPr="008B226B">
          <w:rPr>
            <w:rStyle w:val="Hyperlink"/>
            <w:noProof/>
          </w:rPr>
          <w:t>Choix de logiciel</w:t>
        </w:r>
        <w:r w:rsidR="00783DA7">
          <w:rPr>
            <w:noProof/>
            <w:webHidden/>
          </w:rPr>
          <w:tab/>
        </w:r>
        <w:r>
          <w:rPr>
            <w:noProof/>
            <w:webHidden/>
          </w:rPr>
          <w:fldChar w:fldCharType="begin"/>
        </w:r>
        <w:r w:rsidR="00783DA7">
          <w:rPr>
            <w:noProof/>
            <w:webHidden/>
          </w:rPr>
          <w:instrText xml:space="preserve"> PAGEREF _Toc264998105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6" w:history="1">
        <w:r w:rsidR="00783DA7" w:rsidRPr="008B226B">
          <w:rPr>
            <w:rStyle w:val="Hyperlink"/>
            <w:noProof/>
          </w:rPr>
          <w:t>3.3</w:t>
        </w:r>
        <w:r w:rsidR="00783DA7">
          <w:rPr>
            <w:rFonts w:eastAsiaTheme="minorEastAsia" w:cstheme="minorBidi"/>
            <w:smallCaps w:val="0"/>
            <w:noProof/>
            <w:sz w:val="22"/>
            <w:szCs w:val="22"/>
            <w:lang w:val="en-US"/>
          </w:rPr>
          <w:tab/>
        </w:r>
        <w:r w:rsidR="00783DA7" w:rsidRPr="008B226B">
          <w:rPr>
            <w:rStyle w:val="Hyperlink"/>
            <w:noProof/>
          </w:rPr>
          <w:t>Choix de caméra</w:t>
        </w:r>
        <w:r w:rsidR="00783DA7">
          <w:rPr>
            <w:noProof/>
            <w:webHidden/>
          </w:rPr>
          <w:tab/>
        </w:r>
        <w:r>
          <w:rPr>
            <w:noProof/>
            <w:webHidden/>
          </w:rPr>
          <w:fldChar w:fldCharType="begin"/>
        </w:r>
        <w:r w:rsidR="00783DA7">
          <w:rPr>
            <w:noProof/>
            <w:webHidden/>
          </w:rPr>
          <w:instrText xml:space="preserve"> PAGEREF _Toc264998106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7" w:history="1">
        <w:r w:rsidR="00783DA7" w:rsidRPr="008B226B">
          <w:rPr>
            <w:rStyle w:val="Hyperlink"/>
            <w:noProof/>
          </w:rPr>
          <w:t>3.4</w:t>
        </w:r>
        <w:r w:rsidR="00783DA7">
          <w:rPr>
            <w:rFonts w:eastAsiaTheme="minorEastAsia" w:cstheme="minorBidi"/>
            <w:smallCaps w:val="0"/>
            <w:noProof/>
            <w:sz w:val="22"/>
            <w:szCs w:val="22"/>
            <w:lang w:val="en-US"/>
          </w:rPr>
          <w:tab/>
        </w:r>
        <w:r w:rsidR="00783DA7" w:rsidRPr="008B226B">
          <w:rPr>
            <w:rStyle w:val="Hyperlink"/>
            <w:noProof/>
          </w:rPr>
          <w:t>Camera calibration</w:t>
        </w:r>
        <w:r w:rsidR="00783DA7">
          <w:rPr>
            <w:noProof/>
            <w:webHidden/>
          </w:rPr>
          <w:tab/>
        </w:r>
        <w:r>
          <w:rPr>
            <w:noProof/>
            <w:webHidden/>
          </w:rPr>
          <w:fldChar w:fldCharType="begin"/>
        </w:r>
        <w:r w:rsidR="00783DA7">
          <w:rPr>
            <w:noProof/>
            <w:webHidden/>
          </w:rPr>
          <w:instrText xml:space="preserve"> PAGEREF _Toc264998107 \h </w:instrText>
        </w:r>
        <w:r>
          <w:rPr>
            <w:noProof/>
            <w:webHidden/>
          </w:rPr>
        </w:r>
        <w:r>
          <w:rPr>
            <w:noProof/>
            <w:webHidden/>
          </w:rPr>
          <w:fldChar w:fldCharType="separate"/>
        </w:r>
        <w:r w:rsidR="00783DA7">
          <w:rPr>
            <w:noProof/>
            <w:webHidden/>
          </w:rPr>
          <w:t>15</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08" w:history="1">
        <w:r w:rsidR="00783DA7" w:rsidRPr="008B226B">
          <w:rPr>
            <w:rStyle w:val="Hyperlink"/>
            <w:noProof/>
          </w:rPr>
          <w:t>3.5</w:t>
        </w:r>
        <w:r w:rsidR="00783DA7">
          <w:rPr>
            <w:rFonts w:eastAsiaTheme="minorEastAsia" w:cstheme="minorBidi"/>
            <w:smallCaps w:val="0"/>
            <w:noProof/>
            <w:sz w:val="22"/>
            <w:szCs w:val="22"/>
            <w:lang w:val="en-US"/>
          </w:rPr>
          <w:tab/>
        </w:r>
        <w:r w:rsidR="00783DA7" w:rsidRPr="008B226B">
          <w:rPr>
            <w:rStyle w:val="Hyperlink"/>
            <w:noProof/>
          </w:rPr>
          <w:t>Sélectionner les données</w:t>
        </w:r>
        <w:r w:rsidR="00783DA7">
          <w:rPr>
            <w:noProof/>
            <w:webHidden/>
          </w:rPr>
          <w:tab/>
        </w:r>
        <w:r>
          <w:rPr>
            <w:noProof/>
            <w:webHidden/>
          </w:rPr>
          <w:fldChar w:fldCharType="begin"/>
        </w:r>
        <w:r w:rsidR="00783DA7">
          <w:rPr>
            <w:noProof/>
            <w:webHidden/>
          </w:rPr>
          <w:instrText xml:space="preserve"> PAGEREF _Toc264998108 \h </w:instrText>
        </w:r>
        <w:r>
          <w:rPr>
            <w:noProof/>
            <w:webHidden/>
          </w:rPr>
        </w:r>
        <w:r>
          <w:rPr>
            <w:noProof/>
            <w:webHidden/>
          </w:rPr>
          <w:fldChar w:fldCharType="separate"/>
        </w:r>
        <w:r w:rsidR="00783DA7">
          <w:rPr>
            <w:noProof/>
            <w:webHidden/>
          </w:rPr>
          <w:t>17</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09" w:history="1">
        <w:r w:rsidR="00783DA7" w:rsidRPr="008B226B">
          <w:rPr>
            <w:rStyle w:val="Hyperlink"/>
            <w:noProof/>
          </w:rPr>
          <w:t>4</w:t>
        </w:r>
        <w:r w:rsidR="00783DA7">
          <w:rPr>
            <w:rFonts w:eastAsiaTheme="minorEastAsia" w:cstheme="minorBidi"/>
            <w:b w:val="0"/>
            <w:bCs w:val="0"/>
            <w:caps w:val="0"/>
            <w:noProof/>
            <w:sz w:val="22"/>
            <w:szCs w:val="22"/>
            <w:lang w:val="en-US"/>
          </w:rPr>
          <w:tab/>
        </w:r>
        <w:r w:rsidR="00783DA7" w:rsidRPr="008B226B">
          <w:rPr>
            <w:rStyle w:val="Hyperlink"/>
            <w:noProof/>
          </w:rPr>
          <w:t>Programme</w:t>
        </w:r>
        <w:r w:rsidR="00783DA7">
          <w:rPr>
            <w:noProof/>
            <w:webHidden/>
          </w:rPr>
          <w:tab/>
        </w:r>
        <w:r>
          <w:rPr>
            <w:noProof/>
            <w:webHidden/>
          </w:rPr>
          <w:fldChar w:fldCharType="begin"/>
        </w:r>
        <w:r w:rsidR="00783DA7">
          <w:rPr>
            <w:noProof/>
            <w:webHidden/>
          </w:rPr>
          <w:instrText xml:space="preserve"> PAGEREF _Toc264998109 \h </w:instrText>
        </w:r>
        <w:r>
          <w:rPr>
            <w:noProof/>
            <w:webHidden/>
          </w:rPr>
        </w:r>
        <w:r>
          <w:rPr>
            <w:noProof/>
            <w:webHidden/>
          </w:rPr>
          <w:fldChar w:fldCharType="separate"/>
        </w:r>
        <w:r w:rsidR="00783DA7">
          <w:rPr>
            <w:noProof/>
            <w:webHidden/>
          </w:rPr>
          <w:t>18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0" w:history="1">
        <w:r w:rsidR="00783DA7" w:rsidRPr="008B226B">
          <w:rPr>
            <w:rStyle w:val="Hyperlink"/>
            <w:noProof/>
          </w:rPr>
          <w:t>4.1</w:t>
        </w:r>
        <w:r w:rsidR="00783DA7">
          <w:rPr>
            <w:rFonts w:eastAsiaTheme="minorEastAsia" w:cstheme="minorBidi"/>
            <w:smallCaps w:val="0"/>
            <w:noProof/>
            <w:sz w:val="22"/>
            <w:szCs w:val="22"/>
            <w:lang w:val="en-US"/>
          </w:rPr>
          <w:tab/>
        </w:r>
        <w:r w:rsidR="00783DA7" w:rsidRPr="008B226B">
          <w:rPr>
            <w:rStyle w:val="Hyperlink"/>
            <w:noProof/>
          </w:rPr>
          <w:t>La configuration</w:t>
        </w:r>
        <w:r w:rsidR="00783DA7">
          <w:rPr>
            <w:noProof/>
            <w:webHidden/>
          </w:rPr>
          <w:tab/>
        </w:r>
        <w:r>
          <w:rPr>
            <w:noProof/>
            <w:webHidden/>
          </w:rPr>
          <w:fldChar w:fldCharType="begin"/>
        </w:r>
        <w:r w:rsidR="00783DA7">
          <w:rPr>
            <w:noProof/>
            <w:webHidden/>
          </w:rPr>
          <w:instrText xml:space="preserve"> PAGEREF _Toc264998110 \h </w:instrText>
        </w:r>
        <w:r>
          <w:rPr>
            <w:noProof/>
            <w:webHidden/>
          </w:rPr>
        </w:r>
        <w:r>
          <w:rPr>
            <w:noProof/>
            <w:webHidden/>
          </w:rPr>
          <w:fldChar w:fldCharType="separate"/>
        </w:r>
        <w:r w:rsidR="00783DA7">
          <w:rPr>
            <w:noProof/>
            <w:webHidden/>
          </w:rPr>
          <w:t>18</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1" w:history="1">
        <w:r w:rsidR="00783DA7" w:rsidRPr="008B226B">
          <w:rPr>
            <w:rStyle w:val="Hyperlink"/>
            <w:noProof/>
          </w:rPr>
          <w:t>4.2</w:t>
        </w:r>
        <w:r w:rsidR="00783DA7">
          <w:rPr>
            <w:rFonts w:eastAsiaTheme="minorEastAsia" w:cstheme="minorBidi"/>
            <w:smallCaps w:val="0"/>
            <w:noProof/>
            <w:sz w:val="22"/>
            <w:szCs w:val="22"/>
            <w:lang w:val="en-US"/>
          </w:rPr>
          <w:tab/>
        </w:r>
        <w:r w:rsidR="00783DA7" w:rsidRPr="008B226B">
          <w:rPr>
            <w:rStyle w:val="Hyperlink"/>
            <w:noProof/>
          </w:rPr>
          <w:t>L’interface graphique</w:t>
        </w:r>
        <w:r w:rsidR="00783DA7">
          <w:rPr>
            <w:noProof/>
            <w:webHidden/>
          </w:rPr>
          <w:tab/>
        </w:r>
        <w:r>
          <w:rPr>
            <w:noProof/>
            <w:webHidden/>
          </w:rPr>
          <w:fldChar w:fldCharType="begin"/>
        </w:r>
        <w:r w:rsidR="00783DA7">
          <w:rPr>
            <w:noProof/>
            <w:webHidden/>
          </w:rPr>
          <w:instrText xml:space="preserve"> PAGEREF _Toc264998111 \h </w:instrText>
        </w:r>
        <w:r>
          <w:rPr>
            <w:noProof/>
            <w:webHidden/>
          </w:rPr>
        </w:r>
        <w:r>
          <w:rPr>
            <w:noProof/>
            <w:webHidden/>
          </w:rPr>
          <w:fldChar w:fldCharType="separate"/>
        </w:r>
        <w:r w:rsidR="00783DA7">
          <w:rPr>
            <w:noProof/>
            <w:webHidden/>
          </w:rPr>
          <w:t>19</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2" w:history="1">
        <w:r w:rsidR="00783DA7" w:rsidRPr="008B226B">
          <w:rPr>
            <w:rStyle w:val="Hyperlink"/>
            <w:noProof/>
          </w:rPr>
          <w:t>4.3</w:t>
        </w:r>
        <w:r w:rsidR="00783DA7">
          <w:rPr>
            <w:rFonts w:eastAsiaTheme="minorEastAsia" w:cstheme="minorBidi"/>
            <w:smallCaps w:val="0"/>
            <w:noProof/>
            <w:sz w:val="22"/>
            <w:szCs w:val="22"/>
            <w:lang w:val="en-US"/>
          </w:rPr>
          <w:tab/>
        </w:r>
        <w:r w:rsidR="00783DA7" w:rsidRPr="008B226B">
          <w:rPr>
            <w:rStyle w:val="Hyperlink"/>
            <w:noProof/>
          </w:rPr>
          <w:t>Structure</w:t>
        </w:r>
        <w:r w:rsidR="00783DA7">
          <w:rPr>
            <w:noProof/>
            <w:webHidden/>
          </w:rPr>
          <w:tab/>
        </w:r>
        <w:r>
          <w:rPr>
            <w:noProof/>
            <w:webHidden/>
          </w:rPr>
          <w:fldChar w:fldCharType="begin"/>
        </w:r>
        <w:r w:rsidR="00783DA7">
          <w:rPr>
            <w:noProof/>
            <w:webHidden/>
          </w:rPr>
          <w:instrText xml:space="preserve"> PAGEREF _Toc264998112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3" w:history="1">
        <w:r w:rsidR="00783DA7" w:rsidRPr="008B226B">
          <w:rPr>
            <w:rStyle w:val="Hyperlink"/>
            <w:noProof/>
          </w:rPr>
          <w:t>4.4</w:t>
        </w:r>
        <w:r w:rsidR="00783DA7">
          <w:rPr>
            <w:rFonts w:eastAsiaTheme="minorEastAsia" w:cstheme="minorBidi"/>
            <w:smallCaps w:val="0"/>
            <w:noProof/>
            <w:sz w:val="22"/>
            <w:szCs w:val="22"/>
            <w:lang w:val="en-US"/>
          </w:rPr>
          <w:tab/>
        </w:r>
        <w:r w:rsidR="00783DA7" w:rsidRPr="008B226B">
          <w:rPr>
            <w:rStyle w:val="Hyperlink"/>
            <w:noProof/>
          </w:rPr>
          <w:t>La base de calcule</w:t>
        </w:r>
        <w:r w:rsidR="00783DA7">
          <w:rPr>
            <w:noProof/>
            <w:webHidden/>
          </w:rPr>
          <w:tab/>
        </w:r>
        <w:r>
          <w:rPr>
            <w:noProof/>
            <w:webHidden/>
          </w:rPr>
          <w:fldChar w:fldCharType="begin"/>
        </w:r>
        <w:r w:rsidR="00783DA7">
          <w:rPr>
            <w:noProof/>
            <w:webHidden/>
          </w:rPr>
          <w:instrText xml:space="preserve"> PAGEREF _Toc264998113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4" w:history="1">
        <w:r w:rsidR="00783DA7" w:rsidRPr="008B226B">
          <w:rPr>
            <w:rStyle w:val="Hyperlink"/>
            <w:noProof/>
          </w:rPr>
          <w:t>4.5</w:t>
        </w:r>
        <w:r w:rsidR="00783DA7">
          <w:rPr>
            <w:rFonts w:eastAsiaTheme="minorEastAsia" w:cstheme="minorBidi"/>
            <w:smallCaps w:val="0"/>
            <w:noProof/>
            <w:sz w:val="22"/>
            <w:szCs w:val="22"/>
            <w:lang w:val="en-US"/>
          </w:rPr>
          <w:tab/>
        </w:r>
        <w:r w:rsidR="00783DA7" w:rsidRPr="008B226B">
          <w:rPr>
            <w:rStyle w:val="Hyperlink"/>
            <w:noProof/>
          </w:rPr>
          <w:t>Simulation</w:t>
        </w:r>
        <w:r w:rsidR="00783DA7">
          <w:rPr>
            <w:noProof/>
            <w:webHidden/>
          </w:rPr>
          <w:tab/>
        </w:r>
        <w:r>
          <w:rPr>
            <w:noProof/>
            <w:webHidden/>
          </w:rPr>
          <w:fldChar w:fldCharType="begin"/>
        </w:r>
        <w:r w:rsidR="00783DA7">
          <w:rPr>
            <w:noProof/>
            <w:webHidden/>
          </w:rPr>
          <w:instrText xml:space="preserve"> PAGEREF _Toc264998114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5" w:history="1">
        <w:r w:rsidR="00783DA7" w:rsidRPr="008B226B">
          <w:rPr>
            <w:rStyle w:val="Hyperlink"/>
            <w:noProof/>
          </w:rPr>
          <w:t>4.6</w:t>
        </w:r>
        <w:r w:rsidR="00783DA7">
          <w:rPr>
            <w:rFonts w:eastAsiaTheme="minorEastAsia" w:cstheme="minorBidi"/>
            <w:smallCaps w:val="0"/>
            <w:noProof/>
            <w:sz w:val="22"/>
            <w:szCs w:val="22"/>
            <w:lang w:val="en-US"/>
          </w:rPr>
          <w:tab/>
        </w:r>
        <w:r w:rsidR="00783DA7" w:rsidRPr="008B226B">
          <w:rPr>
            <w:rStyle w:val="Hyperlink"/>
            <w:noProof/>
          </w:rPr>
          <w:t>Test et vérification</w:t>
        </w:r>
        <w:r w:rsidR="00783DA7">
          <w:rPr>
            <w:noProof/>
            <w:webHidden/>
          </w:rPr>
          <w:tab/>
        </w:r>
        <w:r>
          <w:rPr>
            <w:noProof/>
            <w:webHidden/>
          </w:rPr>
          <w:fldChar w:fldCharType="begin"/>
        </w:r>
        <w:r w:rsidR="00783DA7">
          <w:rPr>
            <w:noProof/>
            <w:webHidden/>
          </w:rPr>
          <w:instrText xml:space="preserve"> PAGEREF _Toc264998115 \h </w:instrText>
        </w:r>
        <w:r>
          <w:rPr>
            <w:noProof/>
            <w:webHidden/>
          </w:rPr>
        </w:r>
        <w:r>
          <w:rPr>
            <w:noProof/>
            <w:webHidden/>
          </w:rPr>
          <w:fldChar w:fldCharType="separate"/>
        </w:r>
        <w:r w:rsidR="00783DA7">
          <w:rPr>
            <w:noProof/>
            <w:webHidden/>
          </w:rPr>
          <w:t>22</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16" w:history="1">
        <w:r w:rsidR="00783DA7" w:rsidRPr="008B226B">
          <w:rPr>
            <w:rStyle w:val="Hyperlink"/>
            <w:noProof/>
          </w:rPr>
          <w:t>5</w:t>
        </w:r>
        <w:r w:rsidR="00783DA7">
          <w:rPr>
            <w:rFonts w:eastAsiaTheme="minorEastAsia" w:cstheme="minorBidi"/>
            <w:b w:val="0"/>
            <w:bCs w:val="0"/>
            <w:caps w:val="0"/>
            <w:noProof/>
            <w:sz w:val="22"/>
            <w:szCs w:val="22"/>
            <w:lang w:val="en-US"/>
          </w:rPr>
          <w:tab/>
        </w:r>
        <w:r w:rsidR="00783DA7" w:rsidRPr="008B226B">
          <w:rPr>
            <w:rStyle w:val="Hyperlink"/>
            <w:noProof/>
          </w:rPr>
          <w:t>Résultat</w:t>
        </w:r>
        <w:r w:rsidR="00783DA7">
          <w:rPr>
            <w:noProof/>
            <w:webHidden/>
          </w:rPr>
          <w:tab/>
        </w:r>
        <w:r>
          <w:rPr>
            <w:noProof/>
            <w:webHidden/>
          </w:rPr>
          <w:fldChar w:fldCharType="begin"/>
        </w:r>
        <w:r w:rsidR="00783DA7">
          <w:rPr>
            <w:noProof/>
            <w:webHidden/>
          </w:rPr>
          <w:instrText xml:space="preserve"> PAGEREF _Toc264998116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7" w:history="1">
        <w:r w:rsidR="00783DA7" w:rsidRPr="008B226B">
          <w:rPr>
            <w:rStyle w:val="Hyperlink"/>
            <w:noProof/>
          </w:rPr>
          <w:t>5.1</w:t>
        </w:r>
        <w:r w:rsidR="00783DA7">
          <w:rPr>
            <w:rFonts w:eastAsiaTheme="minorEastAsia" w:cstheme="minorBidi"/>
            <w:smallCaps w:val="0"/>
            <w:noProof/>
            <w:sz w:val="22"/>
            <w:szCs w:val="22"/>
            <w:lang w:val="en-US"/>
          </w:rPr>
          <w:tab/>
        </w:r>
        <w:r w:rsidR="00783DA7" w:rsidRPr="008B226B">
          <w:rPr>
            <w:rStyle w:val="Hyperlink"/>
            <w:noProof/>
          </w:rPr>
          <w:t>Avantages et inconvénients</w:t>
        </w:r>
        <w:r w:rsidR="00783DA7">
          <w:rPr>
            <w:noProof/>
            <w:webHidden/>
          </w:rPr>
          <w:tab/>
        </w:r>
        <w:r>
          <w:rPr>
            <w:noProof/>
            <w:webHidden/>
          </w:rPr>
          <w:fldChar w:fldCharType="begin"/>
        </w:r>
        <w:r w:rsidR="00783DA7">
          <w:rPr>
            <w:noProof/>
            <w:webHidden/>
          </w:rPr>
          <w:instrText xml:space="preserve"> PAGEREF _Toc264998117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18" w:history="1">
        <w:r w:rsidR="00783DA7" w:rsidRPr="008B226B">
          <w:rPr>
            <w:rStyle w:val="Hyperlink"/>
            <w:noProof/>
          </w:rPr>
          <w:t>6</w:t>
        </w:r>
        <w:r w:rsidR="00783DA7">
          <w:rPr>
            <w:rFonts w:eastAsiaTheme="minorEastAsia" w:cstheme="minorBidi"/>
            <w:b w:val="0"/>
            <w:bCs w:val="0"/>
            <w:caps w:val="0"/>
            <w:noProof/>
            <w:sz w:val="22"/>
            <w:szCs w:val="22"/>
            <w:lang w:val="en-US"/>
          </w:rPr>
          <w:tab/>
        </w:r>
        <w:r w:rsidR="00783DA7" w:rsidRPr="008B226B">
          <w:rPr>
            <w:rStyle w:val="Hyperlink"/>
            <w:noProof/>
          </w:rPr>
          <w:t>Expérience</w:t>
        </w:r>
        <w:r w:rsidR="00783DA7">
          <w:rPr>
            <w:noProof/>
            <w:webHidden/>
          </w:rPr>
          <w:tab/>
        </w:r>
        <w:r>
          <w:rPr>
            <w:noProof/>
            <w:webHidden/>
          </w:rPr>
          <w:fldChar w:fldCharType="begin"/>
        </w:r>
        <w:r w:rsidR="00783DA7">
          <w:rPr>
            <w:noProof/>
            <w:webHidden/>
          </w:rPr>
          <w:instrText xml:space="preserve"> PAGEREF _Toc264998118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19" w:history="1">
        <w:r w:rsidR="00783DA7" w:rsidRPr="008B226B">
          <w:rPr>
            <w:rStyle w:val="Hyperlink"/>
            <w:noProof/>
          </w:rPr>
          <w:t>6.1</w:t>
        </w:r>
        <w:r w:rsidR="00783DA7">
          <w:rPr>
            <w:rFonts w:eastAsiaTheme="minorEastAsia" w:cstheme="minorBidi"/>
            <w:smallCaps w:val="0"/>
            <w:noProof/>
            <w:sz w:val="22"/>
            <w:szCs w:val="22"/>
            <w:lang w:val="en-US"/>
          </w:rPr>
          <w:tab/>
        </w:r>
        <w:r w:rsidR="00783DA7" w:rsidRPr="008B226B">
          <w:rPr>
            <w:rStyle w:val="Hyperlink"/>
            <w:noProof/>
          </w:rPr>
          <w:t>Difficultés</w:t>
        </w:r>
        <w:r w:rsidR="00783DA7">
          <w:rPr>
            <w:noProof/>
            <w:webHidden/>
          </w:rPr>
          <w:tab/>
        </w:r>
        <w:r>
          <w:rPr>
            <w:noProof/>
            <w:webHidden/>
          </w:rPr>
          <w:fldChar w:fldCharType="begin"/>
        </w:r>
        <w:r w:rsidR="00783DA7">
          <w:rPr>
            <w:noProof/>
            <w:webHidden/>
          </w:rPr>
          <w:instrText xml:space="preserve"> PAGEREF _Toc264998119 \h </w:instrText>
        </w:r>
        <w:r>
          <w:rPr>
            <w:noProof/>
            <w:webHidden/>
          </w:rPr>
        </w:r>
        <w:r>
          <w:rPr>
            <w:noProof/>
            <w:webHidden/>
          </w:rPr>
          <w:fldChar w:fldCharType="separate"/>
        </w:r>
        <w:r w:rsidR="00783DA7">
          <w:rPr>
            <w:noProof/>
            <w:webHidden/>
          </w:rPr>
          <w:t>23</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20" w:history="1">
        <w:r w:rsidR="00783DA7" w:rsidRPr="008B226B">
          <w:rPr>
            <w:rStyle w:val="Hyperlink"/>
            <w:noProof/>
          </w:rPr>
          <w:t>7</w:t>
        </w:r>
        <w:r w:rsidR="00783DA7">
          <w:rPr>
            <w:rFonts w:eastAsiaTheme="minorEastAsia" w:cstheme="minorBidi"/>
            <w:b w:val="0"/>
            <w:bCs w:val="0"/>
            <w:caps w:val="0"/>
            <w:noProof/>
            <w:sz w:val="22"/>
            <w:szCs w:val="22"/>
            <w:lang w:val="en-US"/>
          </w:rPr>
          <w:tab/>
        </w:r>
        <w:r w:rsidR="00783DA7" w:rsidRPr="008B226B">
          <w:rPr>
            <w:rStyle w:val="Hyperlink"/>
            <w:noProof/>
          </w:rPr>
          <w:t>Conclusion et Perspectives</w:t>
        </w:r>
        <w:r w:rsidR="00783DA7">
          <w:rPr>
            <w:noProof/>
            <w:webHidden/>
          </w:rPr>
          <w:tab/>
        </w:r>
        <w:r>
          <w:rPr>
            <w:noProof/>
            <w:webHidden/>
          </w:rPr>
          <w:fldChar w:fldCharType="begin"/>
        </w:r>
        <w:r w:rsidR="00783DA7">
          <w:rPr>
            <w:noProof/>
            <w:webHidden/>
          </w:rPr>
          <w:instrText xml:space="preserve"> PAGEREF _Toc264998120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1" w:history="1">
        <w:r w:rsidR="00783DA7" w:rsidRPr="008B226B">
          <w:rPr>
            <w:rStyle w:val="Hyperlink"/>
            <w:noProof/>
          </w:rPr>
          <w:t>7.1</w:t>
        </w:r>
        <w:r w:rsidR="00783DA7">
          <w:rPr>
            <w:rFonts w:eastAsiaTheme="minorEastAsia" w:cstheme="minorBidi"/>
            <w:smallCaps w:val="0"/>
            <w:noProof/>
            <w:sz w:val="22"/>
            <w:szCs w:val="22"/>
            <w:lang w:val="en-US"/>
          </w:rPr>
          <w:tab/>
        </w:r>
        <w:r w:rsidR="00783DA7" w:rsidRPr="008B226B">
          <w:rPr>
            <w:rStyle w:val="Hyperlink"/>
            <w:noProof/>
          </w:rPr>
          <w:t>Contribution</w:t>
        </w:r>
        <w:r w:rsidR="00783DA7">
          <w:rPr>
            <w:noProof/>
            <w:webHidden/>
          </w:rPr>
          <w:tab/>
        </w:r>
        <w:r>
          <w:rPr>
            <w:noProof/>
            <w:webHidden/>
          </w:rPr>
          <w:fldChar w:fldCharType="begin"/>
        </w:r>
        <w:r w:rsidR="00783DA7">
          <w:rPr>
            <w:noProof/>
            <w:webHidden/>
          </w:rPr>
          <w:instrText xml:space="preserve"> PAGEREF _Toc264998121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2" w:history="1">
        <w:r w:rsidR="00783DA7" w:rsidRPr="008B226B">
          <w:rPr>
            <w:rStyle w:val="Hyperlink"/>
            <w:noProof/>
          </w:rPr>
          <w:t>7.2</w:t>
        </w:r>
        <w:r w:rsidR="00783DA7">
          <w:rPr>
            <w:rFonts w:eastAsiaTheme="minorEastAsia" w:cstheme="minorBidi"/>
            <w:smallCaps w:val="0"/>
            <w:noProof/>
            <w:sz w:val="22"/>
            <w:szCs w:val="22"/>
            <w:lang w:val="en-US"/>
          </w:rPr>
          <w:tab/>
        </w:r>
        <w:r w:rsidR="00783DA7" w:rsidRPr="008B226B">
          <w:rPr>
            <w:rStyle w:val="Hyperlink"/>
            <w:noProof/>
          </w:rPr>
          <w:t>Perspectives</w:t>
        </w:r>
        <w:r w:rsidR="00783DA7">
          <w:rPr>
            <w:noProof/>
            <w:webHidden/>
          </w:rPr>
          <w:tab/>
        </w:r>
        <w:r>
          <w:rPr>
            <w:noProof/>
            <w:webHidden/>
          </w:rPr>
          <w:fldChar w:fldCharType="begin"/>
        </w:r>
        <w:r w:rsidR="00783DA7">
          <w:rPr>
            <w:noProof/>
            <w:webHidden/>
          </w:rPr>
          <w:instrText xml:space="preserve"> PAGEREF _Toc264998122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2"/>
        <w:tabs>
          <w:tab w:val="left" w:pos="800"/>
          <w:tab w:val="right" w:leader="dot" w:pos="9962"/>
        </w:tabs>
        <w:rPr>
          <w:rFonts w:eastAsiaTheme="minorEastAsia" w:cstheme="minorBidi"/>
          <w:smallCaps w:val="0"/>
          <w:noProof/>
          <w:sz w:val="22"/>
          <w:szCs w:val="22"/>
          <w:lang w:val="en-US"/>
        </w:rPr>
      </w:pPr>
      <w:hyperlink w:anchor="_Toc264998123" w:history="1">
        <w:r w:rsidR="00783DA7" w:rsidRPr="008B226B">
          <w:rPr>
            <w:rStyle w:val="Hyperlink"/>
            <w:noProof/>
          </w:rPr>
          <w:t>7.3</w:t>
        </w:r>
        <w:r w:rsidR="00783DA7">
          <w:rPr>
            <w:rFonts w:eastAsiaTheme="minorEastAsia" w:cstheme="minorBidi"/>
            <w:smallCaps w:val="0"/>
            <w:noProof/>
            <w:sz w:val="22"/>
            <w:szCs w:val="22"/>
            <w:lang w:val="en-US"/>
          </w:rPr>
          <w:tab/>
        </w:r>
        <w:r w:rsidR="00783DA7" w:rsidRPr="008B226B">
          <w:rPr>
            <w:rStyle w:val="Hyperlink"/>
            <w:noProof/>
          </w:rPr>
          <w:t>Conclusion</w:t>
        </w:r>
        <w:r w:rsidR="00783DA7">
          <w:rPr>
            <w:noProof/>
            <w:webHidden/>
          </w:rPr>
          <w:tab/>
        </w:r>
        <w:r>
          <w:rPr>
            <w:noProof/>
            <w:webHidden/>
          </w:rPr>
          <w:fldChar w:fldCharType="begin"/>
        </w:r>
        <w:r w:rsidR="00783DA7">
          <w:rPr>
            <w:noProof/>
            <w:webHidden/>
          </w:rPr>
          <w:instrText xml:space="preserve"> PAGEREF _Toc264998123 \h </w:instrText>
        </w:r>
        <w:r>
          <w:rPr>
            <w:noProof/>
            <w:webHidden/>
          </w:rPr>
        </w:r>
        <w:r>
          <w:rPr>
            <w:noProof/>
            <w:webHidden/>
          </w:rPr>
          <w:fldChar w:fldCharType="separate"/>
        </w:r>
        <w:r w:rsidR="00783DA7">
          <w:rPr>
            <w:noProof/>
            <w:webHidden/>
          </w:rPr>
          <w:t>24</w:t>
        </w:r>
        <w:r>
          <w:rPr>
            <w:noProof/>
            <w:webHidden/>
          </w:rPr>
          <w:fldChar w:fldCharType="end"/>
        </w:r>
      </w:hyperlink>
    </w:p>
    <w:p w:rsidR="00783DA7" w:rsidRDefault="00620F2F">
      <w:pPr>
        <w:pStyle w:val="TOC1"/>
        <w:tabs>
          <w:tab w:val="left" w:pos="400"/>
          <w:tab w:val="right" w:leader="dot" w:pos="9962"/>
        </w:tabs>
        <w:rPr>
          <w:rFonts w:eastAsiaTheme="minorEastAsia" w:cstheme="minorBidi"/>
          <w:b w:val="0"/>
          <w:bCs w:val="0"/>
          <w:caps w:val="0"/>
          <w:noProof/>
          <w:sz w:val="22"/>
          <w:szCs w:val="22"/>
          <w:lang w:val="en-US"/>
        </w:rPr>
      </w:pPr>
      <w:hyperlink w:anchor="_Toc264998124" w:history="1">
        <w:r w:rsidR="00783DA7" w:rsidRPr="008B226B">
          <w:rPr>
            <w:rStyle w:val="Hyperlink"/>
            <w:noProof/>
          </w:rPr>
          <w:t>8</w:t>
        </w:r>
        <w:r w:rsidR="00783DA7">
          <w:rPr>
            <w:rFonts w:eastAsiaTheme="minorEastAsia" w:cstheme="minorBidi"/>
            <w:b w:val="0"/>
            <w:bCs w:val="0"/>
            <w:caps w:val="0"/>
            <w:noProof/>
            <w:sz w:val="22"/>
            <w:szCs w:val="22"/>
            <w:lang w:val="en-US"/>
          </w:rPr>
          <w:tab/>
        </w:r>
        <w:r w:rsidR="00783DA7" w:rsidRPr="008B226B">
          <w:rPr>
            <w:rStyle w:val="Hyperlink"/>
            <w:noProof/>
          </w:rPr>
          <w:t>Référence</w:t>
        </w:r>
        <w:r w:rsidR="00783DA7">
          <w:rPr>
            <w:noProof/>
            <w:webHidden/>
          </w:rPr>
          <w:tab/>
        </w:r>
        <w:r>
          <w:rPr>
            <w:noProof/>
            <w:webHidden/>
          </w:rPr>
          <w:fldChar w:fldCharType="begin"/>
        </w:r>
        <w:r w:rsidR="00783DA7">
          <w:rPr>
            <w:noProof/>
            <w:webHidden/>
          </w:rPr>
          <w:instrText xml:space="preserve"> PAGEREF _Toc264998124 \h </w:instrText>
        </w:r>
        <w:r>
          <w:rPr>
            <w:noProof/>
            <w:webHidden/>
          </w:rPr>
        </w:r>
        <w:r>
          <w:rPr>
            <w:noProof/>
            <w:webHidden/>
          </w:rPr>
          <w:fldChar w:fldCharType="separate"/>
        </w:r>
        <w:r w:rsidR="00783DA7">
          <w:rPr>
            <w:noProof/>
            <w:webHidden/>
          </w:rPr>
          <w:t>24</w:t>
        </w:r>
        <w:r>
          <w:rPr>
            <w:noProof/>
            <w:webHidden/>
          </w:rPr>
          <w:fldChar w:fldCharType="end"/>
        </w:r>
      </w:hyperlink>
    </w:p>
    <w:p w:rsidR="00AF07B7" w:rsidRDefault="00620F2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4998075"/>
      <w:r>
        <w:lastRenderedPageBreak/>
        <w:t>Introduction</w:t>
      </w:r>
      <w:bookmarkEnd w:id="0"/>
      <w:r>
        <w:t xml:space="preserve"> </w:t>
      </w:r>
    </w:p>
    <w:p w:rsidR="004941BC" w:rsidRPr="006815D2" w:rsidRDefault="004941BC" w:rsidP="00B946D1">
      <w:pPr>
        <w:pStyle w:val="Heading2"/>
      </w:pPr>
      <w:bookmarkStart w:id="1" w:name="_Toc264998076"/>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4998077"/>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4998078"/>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4998079"/>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4998080"/>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4998081"/>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4998082"/>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4998083"/>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4998084"/>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4998085"/>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4998086"/>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4998087"/>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4998088"/>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4998089"/>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4998090"/>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4998091"/>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4998092"/>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4074BB"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9D060A">
          <w:rPr>
            <w:noProof/>
          </w:rPr>
          <w:t>1</w:t>
        </w:r>
      </w:fldSimple>
      <w:r>
        <w:t xml:space="preserve"> Les points d'intérêt</w:t>
      </w:r>
    </w:p>
    <w:p w:rsidR="004941BC" w:rsidRPr="006815D2" w:rsidRDefault="004941BC" w:rsidP="003B59BF">
      <w:pPr>
        <w:pStyle w:val="Heading3"/>
      </w:pPr>
      <w:bookmarkStart w:id="18" w:name="_Toc264998093"/>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4998094"/>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4998095"/>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4998096"/>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4998097"/>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4998098"/>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4998099"/>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4998100"/>
      <w:r>
        <w:t>Chercher les logiciels</w:t>
      </w:r>
      <w:bookmarkEnd w:id="25"/>
    </w:p>
    <w:p w:rsidR="00BC38E5" w:rsidRDefault="00BC38E5" w:rsidP="005E72D2">
      <w:pPr>
        <w:pStyle w:val="Heading3"/>
      </w:pPr>
      <w:bookmarkStart w:id="26" w:name="_Toc264998101"/>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4998102"/>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4998103"/>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4998104"/>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4998105"/>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4998106"/>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4998107"/>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620F2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9D060A">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620F2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9D060A">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4998108"/>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de extraire des images à partir d’une vidéo .ogg.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4998109"/>
      <w:r>
        <w:t>Programme</w:t>
      </w:r>
      <w:bookmarkEnd w:id="34"/>
    </w:p>
    <w:p w:rsidR="0004351A" w:rsidRDefault="0004351A" w:rsidP="003F3E9D">
      <w:pPr>
        <w:pStyle w:val="Heading2"/>
      </w:pPr>
      <w:bookmarkStart w:id="35" w:name="_Toc264998110"/>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4998111"/>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0D601B" w:rsidP="00C240F5">
      <w:r>
        <w:lastRenderedPageBreak/>
        <w:t xml:space="preserve">Dans le côté de droite, on a la simulation. </w:t>
      </w:r>
      <w:r w:rsidR="00BA24D8">
        <w:t>Le</w:t>
      </w:r>
      <w:r>
        <w:t xml:space="preserve"> rectangle noir haut représente la carte obtenue. Le rectangle bas représente les images traitées avec les points d’intérêts marqués. </w:t>
      </w:r>
    </w:p>
    <w:p w:rsidR="00BD264A" w:rsidRDefault="00620F2F" w:rsidP="00BD264A">
      <w:pPr>
        <w:keepNext/>
      </w:pPr>
      <w:r>
        <w:rPr>
          <w:noProof/>
          <w:lang w:val="en-US"/>
        </w:rPr>
        <w:pict>
          <v:group id="_x0000_s1053" style="position:absolute;margin-left:66.6pt;margin-top:-11.55pt;width:465.8pt;height:318pt;z-index:25168384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485618" w:rsidRDefault="00485618" w:rsidP="00485618">
                    <w:r>
                      <w:t>Caméra</w:t>
                    </w:r>
                  </w:p>
                </w:txbxContent>
              </v:textbox>
            </v:rect>
            <v:rect id="_x0000_s1064" style="position:absolute;left:7563;top:7021;width:2442;height:413" stroked="f">
              <v:textbox>
                <w:txbxContent>
                  <w:p w:rsidR="00485618" w:rsidRDefault="00485618" w:rsidP="00485618">
                    <w:r>
                      <w:t>Trajectoire de robot</w:t>
                    </w:r>
                  </w:p>
                </w:txbxContent>
              </v:textbox>
            </v:rect>
            <v:rect id="_x0000_s1065" style="position:absolute;left:7338;top:7659;width:2442;height:413" stroked="f">
              <v:textbox>
                <w:txbxContent>
                  <w:p w:rsidR="00485618" w:rsidRDefault="00485618" w:rsidP="00485618">
                    <w:r>
                      <w:t>Direction de camera</w:t>
                    </w:r>
                  </w:p>
                </w:txbxContent>
              </v:textbox>
            </v:rect>
            <v:rect id="_x0000_s1066" style="position:absolute;left:7713;top:8148;width:2980;height:413" stroked="f">
              <v:textbox>
                <w:txbxContent>
                  <w:p w:rsidR="00485618" w:rsidRDefault="00485618" w:rsidP="00485618">
                    <w:r>
                      <w:t>Le point d’intérêt dans la carte</w:t>
                    </w:r>
                  </w:p>
                </w:txbxContent>
              </v:textbox>
            </v:rect>
            <v:rect id="_x0000_s1067" style="position:absolute;left:7964;top:9037;width:2442;height:413" stroked="f">
              <v:textbox>
                <w:txbxContent>
                  <w:p w:rsidR="00485618" w:rsidRDefault="00485618" w:rsidP="00485618">
                    <w:r>
                      <w:t>Les axes</w:t>
                    </w:r>
                  </w:p>
                </w:txbxContent>
              </v:textbox>
            </v:rect>
            <v:rect id="_x0000_s1068" style="position:absolute;left:8114;top:10877;width:3656;height:413" stroked="f">
              <v:textbox>
                <w:txbxContent>
                  <w:p w:rsidR="00485618" w:rsidRDefault="00485618" w:rsidP="00485618">
                    <w:r>
                      <w:t>Région de recherche des points d’intérêt</w:t>
                    </w:r>
                  </w:p>
                </w:txbxContent>
              </v:textbox>
            </v:rect>
            <v:rect id="_x0000_s1069" style="position:absolute;left:7713;top:11879;width:3093;height:901" stroked="f">
              <v:textbox>
                <w:txbxContent>
                  <w:p w:rsidR="00485618" w:rsidRDefault="00485618" w:rsidP="00485618">
                    <w:r>
                      <w:t>Le point d’intérêt (région)</w:t>
                    </w:r>
                  </w:p>
                </w:txbxContent>
              </v:textbox>
            </v:rect>
          </v:group>
        </w:pict>
      </w:r>
      <w:r w:rsidR="008E0D84">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9D060A">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620F2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9D060A">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4998112"/>
      <w:r>
        <w:t>Structure</w:t>
      </w:r>
      <w:bookmarkEnd w:id="37"/>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t xml:space="preserve">Il est important de décider d’enlever ou d’ajouter un nouveau features. </w:t>
      </w:r>
    </w:p>
    <w:p w:rsidR="00B235F3" w:rsidRDefault="00B235F3" w:rsidP="00B235F3">
      <w:pPr>
        <w:pStyle w:val="Heading2"/>
      </w:pPr>
      <w:bookmarkStart w:id="38" w:name="_Toc264998113"/>
      <w:r>
        <w:t>La base de calcule</w:t>
      </w:r>
      <w:bookmarkEnd w:id="38"/>
    </w:p>
    <w:p w:rsidR="001548F8" w:rsidRPr="001548F8" w:rsidRDefault="001548F8" w:rsidP="001548F8"/>
    <w:p w:rsidR="00C240F5" w:rsidRDefault="00C240F5" w:rsidP="00C240F5">
      <w:pPr>
        <w:pStyle w:val="Heading2"/>
      </w:pPr>
      <w:bookmarkStart w:id="39" w:name="_Toc264998114"/>
      <w:r>
        <w:t>Simulation</w:t>
      </w:r>
      <w:bookmarkEnd w:id="39"/>
    </w:p>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reutiliser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4998115"/>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Pr="001565AD" w:rsidRDefault="00C451E4" w:rsidP="00C451E4">
      <w:pPr>
        <w:rPr>
          <w:b/>
        </w:rPr>
      </w:pPr>
      <w:r w:rsidRPr="001565AD">
        <w:rPr>
          <w:b/>
        </w:rPr>
        <w:lastRenderedPageBreak/>
        <w:t>Simple scénario</w:t>
      </w:r>
    </w:p>
    <w:p w:rsidR="00C451E4" w:rsidRPr="001565AD" w:rsidRDefault="00BA642A" w:rsidP="00C451E4">
      <w:pPr>
        <w:rPr>
          <w:b/>
        </w:rPr>
      </w:pPr>
      <w:r w:rsidRPr="001565AD">
        <w:rPr>
          <w:b/>
        </w:rPr>
        <w:t>La cartographie</w:t>
      </w:r>
    </w:p>
    <w:p w:rsidR="00936A33" w:rsidRDefault="00BA642A" w:rsidP="00C451E4">
      <w:pPr>
        <w:rPr>
          <w:b/>
        </w:rPr>
      </w:pPr>
      <w:r w:rsidRPr="001565AD">
        <w:rPr>
          <w:b/>
        </w:rPr>
        <w:t>La localisation</w:t>
      </w:r>
    </w:p>
    <w:p w:rsidR="00936A33" w:rsidRPr="001565AD" w:rsidRDefault="00936A33" w:rsidP="00936A33"/>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Pr="00936A33" w:rsidRDefault="00B013F5" w:rsidP="00C451E4">
      <w:pPr>
        <w:rPr>
          <w:b/>
        </w:rPr>
      </w:pPr>
      <w:r w:rsidRPr="00936A33">
        <w:rPr>
          <w:b/>
        </w:rPr>
        <w:t>La fermeture de trajectoire</w:t>
      </w:r>
    </w:p>
    <w:p w:rsidR="00936A33" w:rsidRDefault="008C0FFA" w:rsidP="00C451E4">
      <w:r>
        <w:t>La comparaison entre le tableau et le mur</w:t>
      </w:r>
    </w:p>
    <w:p w:rsidR="00B013F5" w:rsidRDefault="00B013F5" w:rsidP="00C451E4">
      <w:r>
        <w:t xml:space="preserve">Le kidnapping </w:t>
      </w:r>
    </w:p>
    <w:p w:rsidR="00760B5B" w:rsidRDefault="00760B5B" w:rsidP="00C451E4">
      <w:r>
        <w:t xml:space="preserve">Le taux entre le nombre de points d’intérêts supprimés </w:t>
      </w:r>
    </w:p>
    <w:p w:rsidR="00FE381D" w:rsidRPr="001565AD" w:rsidRDefault="00FE381D" w:rsidP="00C451E4">
      <w:r>
        <w:t>La direction de camera</w:t>
      </w:r>
    </w:p>
    <w:p w:rsidR="003B59BF" w:rsidRDefault="003B59BF" w:rsidP="003B59BF">
      <w:pPr>
        <w:pStyle w:val="Heading1"/>
      </w:pPr>
      <w:bookmarkStart w:id="41" w:name="_Toc264998116"/>
      <w:r>
        <w:t>Résultat</w:t>
      </w:r>
      <w:bookmarkEnd w:id="41"/>
    </w:p>
    <w:p w:rsidR="00956CB5" w:rsidRDefault="00956CB5" w:rsidP="003A3027">
      <w:pPr>
        <w:pStyle w:val="Heading2"/>
      </w:pPr>
      <w:bookmarkStart w:id="42" w:name="_Toc264998117"/>
      <w:r>
        <w:t>Avantages et inconvénients</w:t>
      </w:r>
      <w:bookmarkEnd w:id="42"/>
    </w:p>
    <w:p w:rsidR="003718C2" w:rsidRDefault="003718C2" w:rsidP="003718C2">
      <w:r>
        <w:t>Avantages</w:t>
      </w:r>
    </w:p>
    <w:p w:rsidR="004A7B1F" w:rsidRDefault="004A7B1F" w:rsidP="003718C2">
      <w:r>
        <w:t>Bon marché</w:t>
      </w:r>
    </w:p>
    <w:p w:rsidR="004A7B1F" w:rsidRDefault="004A7B1F" w:rsidP="003718C2">
      <w:r>
        <w:t>Visuel</w:t>
      </w:r>
    </w:p>
    <w:p w:rsidR="003718C2" w:rsidRDefault="003718C2" w:rsidP="003718C2">
      <w:r>
        <w:t>Inconvénient</w:t>
      </w:r>
    </w:p>
    <w:p w:rsidR="004A7B1F" w:rsidRDefault="004A7B1F" w:rsidP="003718C2">
      <w:r>
        <w:t>Simple</w:t>
      </w:r>
    </w:p>
    <w:p w:rsidR="004A7B1F" w:rsidRPr="003718C2" w:rsidRDefault="004A7B1F" w:rsidP="003718C2">
      <w:r>
        <w:t>Non 3D</w:t>
      </w:r>
    </w:p>
    <w:p w:rsidR="00D63171" w:rsidRDefault="00D63171" w:rsidP="00D63171">
      <w:pPr>
        <w:pStyle w:val="Heading1"/>
      </w:pPr>
      <w:bookmarkStart w:id="43" w:name="_Toc264998118"/>
      <w:r>
        <w:t>Expérience</w:t>
      </w:r>
      <w:bookmarkEnd w:id="43"/>
    </w:p>
    <w:p w:rsidR="00972902" w:rsidRPr="00972902" w:rsidRDefault="00972902" w:rsidP="00972902">
      <w:pPr>
        <w:pStyle w:val="Heading2"/>
      </w:pPr>
      <w:bookmarkStart w:id="44" w:name="_Toc264998119"/>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w:t>
      </w:r>
      <w:r w:rsidR="004C712A">
        <w:lastRenderedPageBreak/>
        <w:t xml:space="preserv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4998120"/>
      <w:r w:rsidRPr="006815D2">
        <w:t>Conclusion</w:t>
      </w:r>
      <w:r w:rsidR="003718C2">
        <w:t xml:space="preserve"> et Perspectives</w:t>
      </w:r>
      <w:bookmarkEnd w:id="45"/>
    </w:p>
    <w:p w:rsidR="002A7453" w:rsidRDefault="002A7453" w:rsidP="002A7453">
      <w:pPr>
        <w:pStyle w:val="Heading2"/>
      </w:pPr>
      <w:bookmarkStart w:id="46" w:name="_Toc264998121"/>
      <w:r>
        <w:t>Contribution</w:t>
      </w:r>
      <w:bookmarkEnd w:id="46"/>
    </w:p>
    <w:p w:rsidR="003F3E9D" w:rsidRDefault="003F3E9D" w:rsidP="003F3E9D">
      <w:r>
        <w:t>Expériencier de le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4998122"/>
      <w:r>
        <w:t>P</w:t>
      </w:r>
      <w:r w:rsidR="002A7453">
        <w:t>erspectives</w:t>
      </w:r>
      <w:bookmarkEnd w:id="47"/>
    </w:p>
    <w:p w:rsidR="000717BF" w:rsidRDefault="000717BF" w:rsidP="000717BF">
      <w:r>
        <w:t>Reconstruction la structure dans l’espace</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25"/>
                    <a:stretch>
                      <a:fillRect/>
                    </a:stretch>
                  </pic:blipFill>
                  <pic:spPr>
                    <a:xfrm>
                      <a:off x="0" y="0"/>
                      <a:ext cx="6096000" cy="2286000"/>
                    </a:xfrm>
                    <a:prstGeom prst="rect">
                      <a:avLst/>
                    </a:prstGeom>
                  </pic:spPr>
                </pic:pic>
              </a:graphicData>
            </a:graphic>
          </wp:inline>
        </w:drawing>
      </w:r>
    </w:p>
    <w:p w:rsidR="000717BF" w:rsidRDefault="000717BF" w:rsidP="000717BF">
      <w:r>
        <w:t xml:space="preserve">Reconnaissance des objets dans l’environnement : ligne, rectangle. Construire un type de carte. </w:t>
      </w:r>
    </w:p>
    <w:p w:rsidR="00DA0EF5" w:rsidRDefault="00DA0EF5" w:rsidP="000717BF">
      <w:r w:rsidRPr="00DA0EF5">
        <w:lastRenderedPageBreak/>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26"/>
                    <a:stretch>
                      <a:fillRect/>
                    </a:stretch>
                  </pic:blipFill>
                  <pic:spPr>
                    <a:xfrm>
                      <a:off x="0" y="0"/>
                      <a:ext cx="6096000" cy="2286000"/>
                    </a:xfrm>
                    <a:prstGeom prst="rect">
                      <a:avLst/>
                    </a:prstGeom>
                  </pic:spPr>
                </pic:pic>
              </a:graphicData>
            </a:graphic>
          </wp:inline>
        </w:drawing>
      </w:r>
    </w:p>
    <w:p w:rsidR="000717BF" w:rsidRDefault="000717BF" w:rsidP="000717BF">
      <w:r>
        <w:t xml:space="preserve">Comparer avec l’autre méthode vslam. </w:t>
      </w:r>
      <w:r w:rsidR="00005BFB">
        <w:t xml:space="preserve">Sera fini à la fin de cet </w:t>
      </w:r>
      <w:r w:rsidR="00614EBE">
        <w:t xml:space="preserve">été. </w:t>
      </w:r>
    </w:p>
    <w:p w:rsidR="000717BF" w:rsidRDefault="000717BF" w:rsidP="000717BF"/>
    <w:p w:rsidR="000717BF" w:rsidRPr="000717BF" w:rsidRDefault="003F3E9D" w:rsidP="003F3E9D">
      <w:pPr>
        <w:pStyle w:val="Heading2"/>
      </w:pPr>
      <w:bookmarkStart w:id="48" w:name="_Toc264998123"/>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4998124"/>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Pr="006815D2"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4941BC" w:rsidRPr="006815D2" w:rsidRDefault="004941BC" w:rsidP="004941BC">
      <w:pPr>
        <w:autoSpaceDE w:val="0"/>
        <w:autoSpaceDN w:val="0"/>
        <w:adjustRightInd w:val="0"/>
        <w:spacing w:after="0" w:line="240" w:lineRule="auto"/>
        <w:ind w:left="720" w:hanging="360"/>
        <w:rPr>
          <w:rFonts w:cs="Arial"/>
          <w:szCs w:val="20"/>
          <w:lang w:val="en-US"/>
        </w:rPr>
      </w:pPr>
    </w:p>
    <w:p w:rsidR="00267C2C" w:rsidRPr="006815D2" w:rsidRDefault="00267C2C">
      <w:pPr>
        <w:rPr>
          <w:rFonts w:cs="Arial"/>
          <w:lang w:val="en-US"/>
        </w:rPr>
      </w:pPr>
    </w:p>
    <w:sectPr w:rsidR="00267C2C" w:rsidRPr="006815D2" w:rsidSect="004941BC">
      <w:footerReference w:type="default" r:id="rId27"/>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5997" w:rsidRDefault="00CE5997" w:rsidP="0039697A">
      <w:pPr>
        <w:spacing w:after="0" w:line="240" w:lineRule="auto"/>
      </w:pPr>
      <w:r>
        <w:separator/>
      </w:r>
    </w:p>
  </w:endnote>
  <w:endnote w:type="continuationSeparator" w:id="1">
    <w:p w:rsidR="00CE5997" w:rsidRDefault="00CE5997"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5C1905" w:rsidRDefault="00620F2F">
        <w:pPr>
          <w:pStyle w:val="Footer"/>
          <w:jc w:val="right"/>
        </w:pPr>
        <w:fldSimple w:instr=" PAGE   \* MERGEFORMAT ">
          <w:r w:rsidR="00005BFB">
            <w:rPr>
              <w:noProof/>
            </w:rPr>
            <w:t>25</w:t>
          </w:r>
        </w:fldSimple>
      </w:p>
    </w:sdtContent>
  </w:sdt>
  <w:p w:rsidR="005C1905" w:rsidRDefault="005C19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5997" w:rsidRDefault="00CE5997" w:rsidP="0039697A">
      <w:pPr>
        <w:spacing w:after="0" w:line="240" w:lineRule="auto"/>
      </w:pPr>
      <w:r>
        <w:separator/>
      </w:r>
    </w:p>
  </w:footnote>
  <w:footnote w:type="continuationSeparator" w:id="1">
    <w:p w:rsidR="00CE5997" w:rsidRDefault="00CE5997"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9"/>
  </w:num>
  <w:num w:numId="13">
    <w:abstractNumId w:val="16"/>
  </w:num>
  <w:num w:numId="14">
    <w:abstractNumId w:val="14"/>
  </w:num>
  <w:num w:numId="15">
    <w:abstractNumId w:val="15"/>
  </w:num>
  <w:num w:numId="16">
    <w:abstractNumId w:val="12"/>
  </w:num>
  <w:num w:numId="17">
    <w:abstractNumId w:val="18"/>
  </w:num>
  <w:num w:numId="18">
    <w:abstractNumId w:val="13"/>
  </w:num>
  <w:num w:numId="19">
    <w:abstractNumId w:val="11"/>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608E0"/>
    <w:rsid w:val="000717BF"/>
    <w:rsid w:val="00081830"/>
    <w:rsid w:val="00087679"/>
    <w:rsid w:val="00097C32"/>
    <w:rsid w:val="000A1A2B"/>
    <w:rsid w:val="000A20F4"/>
    <w:rsid w:val="000A3B5A"/>
    <w:rsid w:val="000A4CD4"/>
    <w:rsid w:val="000D601B"/>
    <w:rsid w:val="000E19DD"/>
    <w:rsid w:val="000F62F0"/>
    <w:rsid w:val="00111C13"/>
    <w:rsid w:val="0011324C"/>
    <w:rsid w:val="00122714"/>
    <w:rsid w:val="00133520"/>
    <w:rsid w:val="001417F9"/>
    <w:rsid w:val="001548F8"/>
    <w:rsid w:val="001565AD"/>
    <w:rsid w:val="00167388"/>
    <w:rsid w:val="00176CFA"/>
    <w:rsid w:val="00190CAC"/>
    <w:rsid w:val="001A7D8E"/>
    <w:rsid w:val="001B7060"/>
    <w:rsid w:val="001C1498"/>
    <w:rsid w:val="001E3215"/>
    <w:rsid w:val="001F0151"/>
    <w:rsid w:val="001F4628"/>
    <w:rsid w:val="001F4A47"/>
    <w:rsid w:val="0020578C"/>
    <w:rsid w:val="0021132F"/>
    <w:rsid w:val="002122F2"/>
    <w:rsid w:val="00223EDF"/>
    <w:rsid w:val="00226E55"/>
    <w:rsid w:val="0024386A"/>
    <w:rsid w:val="00245A23"/>
    <w:rsid w:val="00250D6E"/>
    <w:rsid w:val="00267C2C"/>
    <w:rsid w:val="002854DD"/>
    <w:rsid w:val="00294A86"/>
    <w:rsid w:val="00296649"/>
    <w:rsid w:val="00297644"/>
    <w:rsid w:val="002A7453"/>
    <w:rsid w:val="002B015B"/>
    <w:rsid w:val="002B775A"/>
    <w:rsid w:val="002C5323"/>
    <w:rsid w:val="002F3FC3"/>
    <w:rsid w:val="002F4172"/>
    <w:rsid w:val="002F78D6"/>
    <w:rsid w:val="0030048E"/>
    <w:rsid w:val="00306D28"/>
    <w:rsid w:val="00326E1B"/>
    <w:rsid w:val="00345EEF"/>
    <w:rsid w:val="003500FD"/>
    <w:rsid w:val="00370BCE"/>
    <w:rsid w:val="003718C2"/>
    <w:rsid w:val="00371AC0"/>
    <w:rsid w:val="003748CB"/>
    <w:rsid w:val="00382592"/>
    <w:rsid w:val="00384C99"/>
    <w:rsid w:val="00391C92"/>
    <w:rsid w:val="0039697A"/>
    <w:rsid w:val="003A3027"/>
    <w:rsid w:val="003A409D"/>
    <w:rsid w:val="003A6512"/>
    <w:rsid w:val="003B1AAE"/>
    <w:rsid w:val="003B59BF"/>
    <w:rsid w:val="003C56B2"/>
    <w:rsid w:val="003D65E8"/>
    <w:rsid w:val="003F1C13"/>
    <w:rsid w:val="003F3E9D"/>
    <w:rsid w:val="003F51B7"/>
    <w:rsid w:val="004074BB"/>
    <w:rsid w:val="0043274E"/>
    <w:rsid w:val="00433CDB"/>
    <w:rsid w:val="00446E66"/>
    <w:rsid w:val="0045559F"/>
    <w:rsid w:val="004673F0"/>
    <w:rsid w:val="00485618"/>
    <w:rsid w:val="00486006"/>
    <w:rsid w:val="004941BC"/>
    <w:rsid w:val="004A0DFD"/>
    <w:rsid w:val="004A3126"/>
    <w:rsid w:val="004A7B1F"/>
    <w:rsid w:val="004B1400"/>
    <w:rsid w:val="004C2242"/>
    <w:rsid w:val="004C712A"/>
    <w:rsid w:val="004F5674"/>
    <w:rsid w:val="00523B62"/>
    <w:rsid w:val="00530CCA"/>
    <w:rsid w:val="00536A1B"/>
    <w:rsid w:val="00541A81"/>
    <w:rsid w:val="00561023"/>
    <w:rsid w:val="005815AE"/>
    <w:rsid w:val="0059507C"/>
    <w:rsid w:val="005C1905"/>
    <w:rsid w:val="005C348D"/>
    <w:rsid w:val="005D7D3C"/>
    <w:rsid w:val="005D7D7F"/>
    <w:rsid w:val="005E72D2"/>
    <w:rsid w:val="00601CCA"/>
    <w:rsid w:val="00603D53"/>
    <w:rsid w:val="00614EBE"/>
    <w:rsid w:val="00620F2F"/>
    <w:rsid w:val="006224FA"/>
    <w:rsid w:val="00633362"/>
    <w:rsid w:val="00647C1A"/>
    <w:rsid w:val="006815D2"/>
    <w:rsid w:val="00684717"/>
    <w:rsid w:val="0069624F"/>
    <w:rsid w:val="006A1928"/>
    <w:rsid w:val="006A3848"/>
    <w:rsid w:val="006B0995"/>
    <w:rsid w:val="006C334B"/>
    <w:rsid w:val="006C4B34"/>
    <w:rsid w:val="006C5DFA"/>
    <w:rsid w:val="006D6FDF"/>
    <w:rsid w:val="006E0C56"/>
    <w:rsid w:val="006E2EAC"/>
    <w:rsid w:val="006E7B3B"/>
    <w:rsid w:val="00732DAD"/>
    <w:rsid w:val="00743020"/>
    <w:rsid w:val="007444A7"/>
    <w:rsid w:val="00760B5B"/>
    <w:rsid w:val="00764CCA"/>
    <w:rsid w:val="00771518"/>
    <w:rsid w:val="00776895"/>
    <w:rsid w:val="007776A8"/>
    <w:rsid w:val="00783DA7"/>
    <w:rsid w:val="007A0B8A"/>
    <w:rsid w:val="007B05AB"/>
    <w:rsid w:val="007B5B2D"/>
    <w:rsid w:val="007C7FEA"/>
    <w:rsid w:val="007E2CD0"/>
    <w:rsid w:val="007E66C1"/>
    <w:rsid w:val="00801900"/>
    <w:rsid w:val="00806DB9"/>
    <w:rsid w:val="008241B8"/>
    <w:rsid w:val="00834CAE"/>
    <w:rsid w:val="00836875"/>
    <w:rsid w:val="0086544D"/>
    <w:rsid w:val="008953F8"/>
    <w:rsid w:val="00895AC5"/>
    <w:rsid w:val="008A4EA9"/>
    <w:rsid w:val="008B443E"/>
    <w:rsid w:val="008C0FFA"/>
    <w:rsid w:val="008E0577"/>
    <w:rsid w:val="008E0D84"/>
    <w:rsid w:val="008E3698"/>
    <w:rsid w:val="008F174F"/>
    <w:rsid w:val="008F5E3E"/>
    <w:rsid w:val="0090329C"/>
    <w:rsid w:val="00911548"/>
    <w:rsid w:val="009137EB"/>
    <w:rsid w:val="0092032B"/>
    <w:rsid w:val="009263D9"/>
    <w:rsid w:val="00932413"/>
    <w:rsid w:val="00936A33"/>
    <w:rsid w:val="00936BD5"/>
    <w:rsid w:val="00941014"/>
    <w:rsid w:val="0094174C"/>
    <w:rsid w:val="00953F70"/>
    <w:rsid w:val="00956CB5"/>
    <w:rsid w:val="0096243D"/>
    <w:rsid w:val="00972902"/>
    <w:rsid w:val="009A50FA"/>
    <w:rsid w:val="009B2D7E"/>
    <w:rsid w:val="009B76D2"/>
    <w:rsid w:val="009D060A"/>
    <w:rsid w:val="009D44CC"/>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936AD"/>
    <w:rsid w:val="00AF07B7"/>
    <w:rsid w:val="00AF0BFD"/>
    <w:rsid w:val="00AF70E9"/>
    <w:rsid w:val="00B013F5"/>
    <w:rsid w:val="00B235F3"/>
    <w:rsid w:val="00B31391"/>
    <w:rsid w:val="00B31C12"/>
    <w:rsid w:val="00B72CB4"/>
    <w:rsid w:val="00B851B4"/>
    <w:rsid w:val="00B946D1"/>
    <w:rsid w:val="00BA24D8"/>
    <w:rsid w:val="00BA642A"/>
    <w:rsid w:val="00BC38E5"/>
    <w:rsid w:val="00BD264A"/>
    <w:rsid w:val="00C02CDD"/>
    <w:rsid w:val="00C14BF5"/>
    <w:rsid w:val="00C15F28"/>
    <w:rsid w:val="00C17B11"/>
    <w:rsid w:val="00C240F5"/>
    <w:rsid w:val="00C25486"/>
    <w:rsid w:val="00C37009"/>
    <w:rsid w:val="00C451E4"/>
    <w:rsid w:val="00C50091"/>
    <w:rsid w:val="00C654EC"/>
    <w:rsid w:val="00CC6DB4"/>
    <w:rsid w:val="00CD3039"/>
    <w:rsid w:val="00CE5997"/>
    <w:rsid w:val="00D0467E"/>
    <w:rsid w:val="00D132C3"/>
    <w:rsid w:val="00D14498"/>
    <w:rsid w:val="00D1565C"/>
    <w:rsid w:val="00D46BC5"/>
    <w:rsid w:val="00D61D13"/>
    <w:rsid w:val="00D63171"/>
    <w:rsid w:val="00D735C3"/>
    <w:rsid w:val="00D77A7B"/>
    <w:rsid w:val="00DA0EF5"/>
    <w:rsid w:val="00DB1ABE"/>
    <w:rsid w:val="00DC67FD"/>
    <w:rsid w:val="00DF16DD"/>
    <w:rsid w:val="00DF70B0"/>
    <w:rsid w:val="00E0067F"/>
    <w:rsid w:val="00E21F9F"/>
    <w:rsid w:val="00E45289"/>
    <w:rsid w:val="00E45C3B"/>
    <w:rsid w:val="00E5365B"/>
    <w:rsid w:val="00E56663"/>
    <w:rsid w:val="00EB61A2"/>
    <w:rsid w:val="00ED7BC0"/>
    <w:rsid w:val="00F05FD0"/>
    <w:rsid w:val="00F06FD9"/>
    <w:rsid w:val="00F12E57"/>
    <w:rsid w:val="00F36AF6"/>
    <w:rsid w:val="00F65320"/>
    <w:rsid w:val="00F723D1"/>
    <w:rsid w:val="00F8381D"/>
    <w:rsid w:val="00FA6CEF"/>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00b0f0"/>
    </o:shapedefaults>
    <o:shapelayout v:ext="edit">
      <o:idmap v:ext="edit" data="1"/>
      <o:rules v:ext="edit">
        <o:r id="V:Rule15" type="connector" idref="#_x0000_s1057"/>
        <o:r id="V:Rule16" type="connector" idref="#_x0000_s1058"/>
        <o:r id="V:Rule17" type="connector" idref="#_x0000_s1061"/>
        <o:r id="V:Rule18" type="connector" idref="#_x0000_s1059"/>
        <o:r id="V:Rule19" type="connector" idref="#_x0000_s1056"/>
        <o:r id="V:Rule20" type="connector" idref="#_x0000_s1062"/>
        <o:r id="V:Rule21" type="connector" idref="#_x0000_s1047"/>
        <o:r id="V:Rule22" type="connector" idref="#_x0000_s1060"/>
        <o:r id="V:Rule23" type="connector" idref="#_x0000_s1055"/>
        <o:r id="V:Rule24" type="connector" idref="#_x0000_s1048"/>
        <o:r id="V:Rule25" type="connector" idref="#_x0000_s1046"/>
        <o:r id="V:Rule26" type="connector" idref="#_x0000_s1049"/>
        <o:r id="V:Rule27" type="connector" idref="#_x0000_s1044"/>
        <o:r id="V:Rule28"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0248968-F04E-4A41-B1BB-2BDE1E414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27</Pages>
  <Words>8694</Words>
  <Characters>49559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3</cp:revision>
  <cp:lastPrinted>2010-06-16T17:20:00Z</cp:lastPrinted>
  <dcterms:created xsi:type="dcterms:W3CDTF">2010-06-08T11:38:00Z</dcterms:created>
  <dcterms:modified xsi:type="dcterms:W3CDTF">2010-06-22T18:02:00Z</dcterms:modified>
</cp:coreProperties>
</file>