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r w:rsidRPr="006726A9">
        <w:rPr>
          <w:rFonts w:cs="Arial"/>
          <w:sz w:val="24"/>
          <w:szCs w:val="24"/>
        </w:rPr>
        <w:fldChar w:fldCharType="begin"/>
      </w:r>
      <w:r w:rsidR="00AF07B7">
        <w:rPr>
          <w:rFonts w:cs="Arial"/>
          <w:sz w:val="24"/>
          <w:szCs w:val="24"/>
        </w:rPr>
        <w:instrText xml:space="preserve"> TOC \o "1-5" \h \z \u </w:instrText>
      </w:r>
      <w:r w:rsidRPr="006726A9">
        <w:rPr>
          <w:rFonts w:cs="Arial"/>
          <w:sz w:val="24"/>
          <w:szCs w:val="24"/>
        </w:rPr>
        <w:fldChar w:fldCharType="separate"/>
      </w:r>
      <w:hyperlink w:anchor="_Toc265083171" w:history="1">
        <w:r w:rsidR="007243BD" w:rsidRPr="00982ED6">
          <w:rPr>
            <w:rStyle w:val="Hyperlink"/>
            <w:noProof/>
          </w:rPr>
          <w:t>1</w:t>
        </w:r>
        <w:r w:rsidR="007243BD">
          <w:rPr>
            <w:rFonts w:eastAsiaTheme="minorEastAsia" w:cstheme="minorBidi"/>
            <w:b w:val="0"/>
            <w:bCs w:val="0"/>
            <w:caps w:val="0"/>
            <w:noProof/>
            <w:sz w:val="22"/>
            <w:szCs w:val="22"/>
            <w:lang w:val="en-US"/>
          </w:rPr>
          <w:tab/>
        </w:r>
        <w:r w:rsidR="007243BD" w:rsidRPr="00982ED6">
          <w:rPr>
            <w:rStyle w:val="Hyperlink"/>
            <w:noProof/>
          </w:rPr>
          <w:t>Introduction</w:t>
        </w:r>
        <w:r w:rsidR="007243BD">
          <w:rPr>
            <w:noProof/>
            <w:webHidden/>
          </w:rPr>
          <w:tab/>
        </w:r>
        <w:r>
          <w:rPr>
            <w:noProof/>
            <w:webHidden/>
          </w:rPr>
          <w:fldChar w:fldCharType="begin"/>
        </w:r>
        <w:r w:rsidR="007243BD">
          <w:rPr>
            <w:noProof/>
            <w:webHidden/>
          </w:rPr>
          <w:instrText xml:space="preserve"> PAGEREF _Toc265083171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2" w:history="1">
        <w:r w:rsidR="007243BD" w:rsidRPr="00982ED6">
          <w:rPr>
            <w:rStyle w:val="Hyperlink"/>
            <w:noProof/>
          </w:rPr>
          <w:t>1.1</w:t>
        </w:r>
        <w:r w:rsidR="007243BD">
          <w:rPr>
            <w:rFonts w:eastAsiaTheme="minorEastAsia" w:cstheme="minorBidi"/>
            <w:smallCaps w:val="0"/>
            <w:noProof/>
            <w:sz w:val="22"/>
            <w:szCs w:val="22"/>
            <w:lang w:val="en-US"/>
          </w:rPr>
          <w:tab/>
        </w:r>
        <w:r w:rsidR="007243BD" w:rsidRPr="00982ED6">
          <w:rPr>
            <w:rStyle w:val="Hyperlink"/>
            <w:noProof/>
          </w:rPr>
          <w:t>Le SLAM problème</w:t>
        </w:r>
        <w:r w:rsidR="007243BD">
          <w:rPr>
            <w:noProof/>
            <w:webHidden/>
          </w:rPr>
          <w:tab/>
        </w:r>
        <w:r>
          <w:rPr>
            <w:noProof/>
            <w:webHidden/>
          </w:rPr>
          <w:fldChar w:fldCharType="begin"/>
        </w:r>
        <w:r w:rsidR="007243BD">
          <w:rPr>
            <w:noProof/>
            <w:webHidden/>
          </w:rPr>
          <w:instrText xml:space="preserve"> PAGEREF _Toc265083172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3" w:history="1">
        <w:r w:rsidR="007243BD" w:rsidRPr="00982ED6">
          <w:rPr>
            <w:rStyle w:val="Hyperlink"/>
            <w:noProof/>
          </w:rPr>
          <w:t>1.2</w:t>
        </w:r>
        <w:r w:rsidR="007243BD">
          <w:rPr>
            <w:rFonts w:eastAsiaTheme="minorEastAsia" w:cstheme="minorBidi"/>
            <w:smallCaps w:val="0"/>
            <w:noProof/>
            <w:sz w:val="22"/>
            <w:szCs w:val="22"/>
            <w:lang w:val="en-US"/>
          </w:rPr>
          <w:tab/>
        </w:r>
        <w:r w:rsidR="007243BD" w:rsidRPr="00982ED6">
          <w:rPr>
            <w:rStyle w:val="Hyperlink"/>
            <w:noProof/>
          </w:rPr>
          <w:t>Taxonomie du SLAM problème</w:t>
        </w:r>
        <w:r w:rsidR="007243BD">
          <w:rPr>
            <w:noProof/>
            <w:webHidden/>
          </w:rPr>
          <w:tab/>
        </w:r>
        <w:r>
          <w:rPr>
            <w:noProof/>
            <w:webHidden/>
          </w:rPr>
          <w:fldChar w:fldCharType="begin"/>
        </w:r>
        <w:r w:rsidR="007243BD">
          <w:rPr>
            <w:noProof/>
            <w:webHidden/>
          </w:rPr>
          <w:instrText xml:space="preserve"> PAGEREF _Toc265083173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4" w:history="1">
        <w:r w:rsidR="007243BD" w:rsidRPr="00982ED6">
          <w:rPr>
            <w:rStyle w:val="Hyperlink"/>
            <w:noProof/>
          </w:rPr>
          <w:t>1.3</w:t>
        </w:r>
        <w:r w:rsidR="007243BD">
          <w:rPr>
            <w:rFonts w:eastAsiaTheme="minorEastAsia" w:cstheme="minorBidi"/>
            <w:smallCaps w:val="0"/>
            <w:noProof/>
            <w:sz w:val="22"/>
            <w:szCs w:val="22"/>
            <w:lang w:val="en-US"/>
          </w:rPr>
          <w:tab/>
        </w:r>
        <w:r w:rsidR="007243BD" w:rsidRPr="00982ED6">
          <w:rPr>
            <w:rStyle w:val="Hyperlink"/>
            <w:noProof/>
          </w:rPr>
          <w:t>Le SLAM visuel</w:t>
        </w:r>
        <w:r w:rsidR="007243BD">
          <w:rPr>
            <w:noProof/>
            <w:webHidden/>
          </w:rPr>
          <w:tab/>
        </w:r>
        <w:r>
          <w:rPr>
            <w:noProof/>
            <w:webHidden/>
          </w:rPr>
          <w:fldChar w:fldCharType="begin"/>
        </w:r>
        <w:r w:rsidR="007243BD">
          <w:rPr>
            <w:noProof/>
            <w:webHidden/>
          </w:rPr>
          <w:instrText xml:space="preserve"> PAGEREF _Toc265083174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5" w:history="1">
        <w:r w:rsidR="007243BD" w:rsidRPr="00982ED6">
          <w:rPr>
            <w:rStyle w:val="Hyperlink"/>
            <w:noProof/>
          </w:rPr>
          <w:t>1.4</w:t>
        </w:r>
        <w:r w:rsidR="007243BD">
          <w:rPr>
            <w:rFonts w:eastAsiaTheme="minorEastAsia" w:cstheme="minorBidi"/>
            <w:smallCaps w:val="0"/>
            <w:noProof/>
            <w:sz w:val="22"/>
            <w:szCs w:val="22"/>
            <w:lang w:val="en-US"/>
          </w:rPr>
          <w:tab/>
        </w:r>
        <w:r w:rsidR="007243BD" w:rsidRPr="00982ED6">
          <w:rPr>
            <w:rStyle w:val="Hyperlink"/>
            <w:noProof/>
          </w:rPr>
          <w:t>Le travail de TPE</w:t>
        </w:r>
        <w:r w:rsidR="007243BD">
          <w:rPr>
            <w:noProof/>
            <w:webHidden/>
          </w:rPr>
          <w:tab/>
        </w:r>
        <w:r>
          <w:rPr>
            <w:noProof/>
            <w:webHidden/>
          </w:rPr>
          <w:fldChar w:fldCharType="begin"/>
        </w:r>
        <w:r w:rsidR="007243BD">
          <w:rPr>
            <w:noProof/>
            <w:webHidden/>
          </w:rPr>
          <w:instrText xml:space="preserve"> PAGEREF _Toc265083175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176" w:history="1">
        <w:r w:rsidR="007243BD" w:rsidRPr="00982ED6">
          <w:rPr>
            <w:rStyle w:val="Hyperlink"/>
            <w:noProof/>
          </w:rPr>
          <w:t>2</w:t>
        </w:r>
        <w:r w:rsidR="007243BD">
          <w:rPr>
            <w:rFonts w:eastAsiaTheme="minorEastAsia" w:cstheme="minorBidi"/>
            <w:b w:val="0"/>
            <w:bCs w:val="0"/>
            <w:caps w:val="0"/>
            <w:noProof/>
            <w:sz w:val="22"/>
            <w:szCs w:val="22"/>
            <w:lang w:val="en-US"/>
          </w:rPr>
          <w:tab/>
        </w:r>
        <w:r w:rsidR="007243BD" w:rsidRPr="00982ED6">
          <w:rPr>
            <w:rStyle w:val="Hyperlink"/>
            <w:noProof/>
          </w:rPr>
          <w:t>L'état de l'art</w:t>
        </w:r>
        <w:r w:rsidR="007243BD">
          <w:rPr>
            <w:noProof/>
            <w:webHidden/>
          </w:rPr>
          <w:tab/>
        </w:r>
        <w:r>
          <w:rPr>
            <w:noProof/>
            <w:webHidden/>
          </w:rPr>
          <w:fldChar w:fldCharType="begin"/>
        </w:r>
        <w:r w:rsidR="007243BD">
          <w:rPr>
            <w:noProof/>
            <w:webHidden/>
          </w:rPr>
          <w:instrText xml:space="preserve"> PAGEREF _Toc265083176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7" w:history="1">
        <w:r w:rsidR="007243BD" w:rsidRPr="00982ED6">
          <w:rPr>
            <w:rStyle w:val="Hyperlink"/>
            <w:noProof/>
          </w:rPr>
          <w:t>2.1</w:t>
        </w:r>
        <w:r w:rsidR="007243BD">
          <w:rPr>
            <w:rFonts w:eastAsiaTheme="minorEastAsia" w:cstheme="minorBidi"/>
            <w:smallCaps w:val="0"/>
            <w:noProof/>
            <w:sz w:val="22"/>
            <w:szCs w:val="22"/>
            <w:lang w:val="en-US"/>
          </w:rPr>
          <w:tab/>
        </w:r>
        <w:r w:rsidR="007243BD" w:rsidRPr="00982ED6">
          <w:rPr>
            <w:rStyle w:val="Hyperlink"/>
            <w:noProof/>
          </w:rPr>
          <w:t>Des approches pour le problème SLAM</w:t>
        </w:r>
        <w:r w:rsidR="007243BD">
          <w:rPr>
            <w:noProof/>
            <w:webHidden/>
          </w:rPr>
          <w:tab/>
        </w:r>
        <w:r>
          <w:rPr>
            <w:noProof/>
            <w:webHidden/>
          </w:rPr>
          <w:fldChar w:fldCharType="begin"/>
        </w:r>
        <w:r w:rsidR="007243BD">
          <w:rPr>
            <w:noProof/>
            <w:webHidden/>
          </w:rPr>
          <w:instrText xml:space="preserve"> PAGEREF _Toc265083177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78" w:history="1">
        <w:r w:rsidR="007243BD" w:rsidRPr="00982ED6">
          <w:rPr>
            <w:rStyle w:val="Hyperlink"/>
            <w:noProof/>
          </w:rPr>
          <w:t>2.2</w:t>
        </w:r>
        <w:r w:rsidR="007243BD">
          <w:rPr>
            <w:rFonts w:eastAsiaTheme="minorEastAsia" w:cstheme="minorBidi"/>
            <w:smallCaps w:val="0"/>
            <w:noProof/>
            <w:sz w:val="22"/>
            <w:szCs w:val="22"/>
            <w:lang w:val="en-US"/>
          </w:rPr>
          <w:tab/>
        </w:r>
        <w:r w:rsidR="007243BD" w:rsidRPr="00982ED6">
          <w:rPr>
            <w:rStyle w:val="Hyperlink"/>
            <w:noProof/>
          </w:rPr>
          <w:t>Les méthodes probabilistes</w:t>
        </w:r>
        <w:r w:rsidR="007243BD">
          <w:rPr>
            <w:noProof/>
            <w:webHidden/>
          </w:rPr>
          <w:tab/>
        </w:r>
        <w:r>
          <w:rPr>
            <w:noProof/>
            <w:webHidden/>
          </w:rPr>
          <w:fldChar w:fldCharType="begin"/>
        </w:r>
        <w:r w:rsidR="007243BD">
          <w:rPr>
            <w:noProof/>
            <w:webHidden/>
          </w:rPr>
          <w:instrText xml:space="preserve"> PAGEREF _Toc265083178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3"/>
        <w:tabs>
          <w:tab w:val="left" w:pos="1000"/>
          <w:tab w:val="right" w:leader="dot" w:pos="9962"/>
        </w:tabs>
        <w:rPr>
          <w:rFonts w:eastAsiaTheme="minorEastAsia" w:cstheme="minorBidi"/>
          <w:i w:val="0"/>
          <w:iCs w:val="0"/>
          <w:noProof/>
          <w:sz w:val="22"/>
          <w:szCs w:val="22"/>
          <w:lang w:val="en-US"/>
        </w:rPr>
      </w:pPr>
      <w:hyperlink w:anchor="_Toc265083179" w:history="1">
        <w:r w:rsidR="007243BD" w:rsidRPr="00982ED6">
          <w:rPr>
            <w:rStyle w:val="Hyperlink"/>
            <w:rFonts w:ascii="Arial" w:hAnsi="Arial" w:cs="Arial"/>
            <w:noProof/>
          </w:rPr>
          <w:t>2.2.1</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EKF - Extended Kalma Filters</w:t>
        </w:r>
        <w:r w:rsidR="007243BD">
          <w:rPr>
            <w:noProof/>
            <w:webHidden/>
          </w:rPr>
          <w:tab/>
        </w:r>
        <w:r>
          <w:rPr>
            <w:noProof/>
            <w:webHidden/>
          </w:rPr>
          <w:fldChar w:fldCharType="begin"/>
        </w:r>
        <w:r w:rsidR="007243BD">
          <w:rPr>
            <w:noProof/>
            <w:webHidden/>
          </w:rPr>
          <w:instrText xml:space="preserve"> PAGEREF _Toc265083179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3"/>
        <w:tabs>
          <w:tab w:val="left" w:pos="1000"/>
          <w:tab w:val="right" w:leader="dot" w:pos="9962"/>
        </w:tabs>
        <w:rPr>
          <w:rFonts w:eastAsiaTheme="minorEastAsia" w:cstheme="minorBidi"/>
          <w:i w:val="0"/>
          <w:iCs w:val="0"/>
          <w:noProof/>
          <w:sz w:val="22"/>
          <w:szCs w:val="22"/>
          <w:lang w:val="en-US"/>
        </w:rPr>
      </w:pPr>
      <w:hyperlink w:anchor="_Toc265083180" w:history="1">
        <w:r w:rsidR="007243BD" w:rsidRPr="00982ED6">
          <w:rPr>
            <w:rStyle w:val="Hyperlink"/>
            <w:rFonts w:ascii="Arial" w:hAnsi="Arial" w:cs="Arial"/>
            <w:noProof/>
          </w:rPr>
          <w:t>2.2.2</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Inférence de Bayes</w:t>
        </w:r>
        <w:r w:rsidR="007243BD">
          <w:rPr>
            <w:noProof/>
            <w:webHidden/>
          </w:rPr>
          <w:tab/>
        </w:r>
        <w:r>
          <w:rPr>
            <w:noProof/>
            <w:webHidden/>
          </w:rPr>
          <w:fldChar w:fldCharType="begin"/>
        </w:r>
        <w:r w:rsidR="007243BD">
          <w:rPr>
            <w:noProof/>
            <w:webHidden/>
          </w:rPr>
          <w:instrText xml:space="preserve"> PAGEREF _Toc265083180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3"/>
        <w:tabs>
          <w:tab w:val="left" w:pos="1000"/>
          <w:tab w:val="right" w:leader="dot" w:pos="9962"/>
        </w:tabs>
        <w:rPr>
          <w:rFonts w:eastAsiaTheme="minorEastAsia" w:cstheme="minorBidi"/>
          <w:i w:val="0"/>
          <w:iCs w:val="0"/>
          <w:noProof/>
          <w:sz w:val="22"/>
          <w:szCs w:val="22"/>
          <w:lang w:val="en-US"/>
        </w:rPr>
      </w:pPr>
      <w:hyperlink w:anchor="_Toc265083181" w:history="1">
        <w:r w:rsidR="007243BD" w:rsidRPr="00982ED6">
          <w:rPr>
            <w:rStyle w:val="Hyperlink"/>
            <w:rFonts w:ascii="Arial" w:hAnsi="Arial" w:cs="Arial"/>
            <w:noProof/>
          </w:rPr>
          <w:t>2.2.3</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EM (Estimation et maximisation)</w:t>
        </w:r>
        <w:r w:rsidR="007243BD">
          <w:rPr>
            <w:noProof/>
            <w:webHidden/>
          </w:rPr>
          <w:tab/>
        </w:r>
        <w:r>
          <w:rPr>
            <w:noProof/>
            <w:webHidden/>
          </w:rPr>
          <w:fldChar w:fldCharType="begin"/>
        </w:r>
        <w:r w:rsidR="007243BD">
          <w:rPr>
            <w:noProof/>
            <w:webHidden/>
          </w:rPr>
          <w:instrText xml:space="preserve"> PAGEREF _Toc265083181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3"/>
        <w:tabs>
          <w:tab w:val="left" w:pos="1000"/>
          <w:tab w:val="right" w:leader="dot" w:pos="9962"/>
        </w:tabs>
        <w:rPr>
          <w:rFonts w:eastAsiaTheme="minorEastAsia" w:cstheme="minorBidi"/>
          <w:i w:val="0"/>
          <w:iCs w:val="0"/>
          <w:noProof/>
          <w:sz w:val="22"/>
          <w:szCs w:val="22"/>
          <w:lang w:val="en-US"/>
        </w:rPr>
      </w:pPr>
      <w:hyperlink w:anchor="_Toc265083182" w:history="1">
        <w:r w:rsidR="007243BD" w:rsidRPr="00982ED6">
          <w:rPr>
            <w:rStyle w:val="Hyperlink"/>
            <w:rFonts w:ascii="Arial" w:hAnsi="Arial" w:cs="Arial"/>
            <w:noProof/>
          </w:rPr>
          <w:t>2.2.4</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Relaxation et « Multilevel Relaxation »</w:t>
        </w:r>
        <w:r w:rsidR="007243BD">
          <w:rPr>
            <w:noProof/>
            <w:webHidden/>
          </w:rPr>
          <w:tab/>
        </w:r>
        <w:r>
          <w:rPr>
            <w:noProof/>
            <w:webHidden/>
          </w:rPr>
          <w:fldChar w:fldCharType="begin"/>
        </w:r>
        <w:r w:rsidR="007243BD">
          <w:rPr>
            <w:noProof/>
            <w:webHidden/>
          </w:rPr>
          <w:instrText xml:space="preserve"> PAGEREF _Toc265083182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6726A9">
      <w:pPr>
        <w:pStyle w:val="TOC3"/>
        <w:tabs>
          <w:tab w:val="left" w:pos="1000"/>
          <w:tab w:val="right" w:leader="dot" w:pos="9962"/>
        </w:tabs>
        <w:rPr>
          <w:rFonts w:eastAsiaTheme="minorEastAsia" w:cstheme="minorBidi"/>
          <w:i w:val="0"/>
          <w:iCs w:val="0"/>
          <w:noProof/>
          <w:sz w:val="22"/>
          <w:szCs w:val="22"/>
          <w:lang w:val="en-US"/>
        </w:rPr>
      </w:pPr>
      <w:hyperlink w:anchor="_Toc265083183" w:history="1">
        <w:r w:rsidR="007243BD" w:rsidRPr="00982ED6">
          <w:rPr>
            <w:rStyle w:val="Hyperlink"/>
            <w:rFonts w:ascii="Arial" w:hAnsi="Arial" w:cs="Arial"/>
            <w:noProof/>
          </w:rPr>
          <w:t>2.2.5</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Filtreur de particule</w:t>
        </w:r>
        <w:r w:rsidR="007243BD">
          <w:rPr>
            <w:noProof/>
            <w:webHidden/>
          </w:rPr>
          <w:tab/>
        </w:r>
        <w:r>
          <w:rPr>
            <w:noProof/>
            <w:webHidden/>
          </w:rPr>
          <w:fldChar w:fldCharType="begin"/>
        </w:r>
        <w:r w:rsidR="007243BD">
          <w:rPr>
            <w:noProof/>
            <w:webHidden/>
          </w:rPr>
          <w:instrText xml:space="preserve"> PAGEREF _Toc265083183 \h </w:instrText>
        </w:r>
        <w:r>
          <w:rPr>
            <w:noProof/>
            <w:webHidden/>
          </w:rPr>
        </w:r>
        <w:r>
          <w:rPr>
            <w:noProof/>
            <w:webHidden/>
          </w:rPr>
          <w:fldChar w:fldCharType="separate"/>
        </w:r>
        <w:r w:rsidR="007243BD">
          <w:rPr>
            <w:noProof/>
            <w:webHidden/>
          </w:rPr>
          <w:t>9</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84" w:history="1">
        <w:r w:rsidR="007243BD" w:rsidRPr="00982ED6">
          <w:rPr>
            <w:rStyle w:val="Hyperlink"/>
            <w:noProof/>
          </w:rPr>
          <w:t>2.3</w:t>
        </w:r>
        <w:r w:rsidR="007243BD">
          <w:rPr>
            <w:rFonts w:eastAsiaTheme="minorEastAsia" w:cstheme="minorBidi"/>
            <w:smallCaps w:val="0"/>
            <w:noProof/>
            <w:sz w:val="22"/>
            <w:szCs w:val="22"/>
            <w:lang w:val="en-US"/>
          </w:rPr>
          <w:tab/>
        </w:r>
        <w:r w:rsidR="007243BD" w:rsidRPr="00982ED6">
          <w:rPr>
            <w:rStyle w:val="Hyperlink"/>
            <w:noProof/>
          </w:rPr>
          <w:t>SLAM visuel</w:t>
        </w:r>
        <w:r w:rsidR="007243BD">
          <w:rPr>
            <w:noProof/>
            <w:webHidden/>
          </w:rPr>
          <w:tab/>
        </w:r>
        <w:r>
          <w:rPr>
            <w:noProof/>
            <w:webHidden/>
          </w:rPr>
          <w:fldChar w:fldCharType="begin"/>
        </w:r>
        <w:r w:rsidR="007243BD">
          <w:rPr>
            <w:noProof/>
            <w:webHidden/>
          </w:rPr>
          <w:instrText xml:space="preserve"> PAGEREF _Toc265083184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85" w:history="1">
        <w:r w:rsidR="007243BD" w:rsidRPr="00982ED6">
          <w:rPr>
            <w:rStyle w:val="Hyperlink"/>
            <w:noProof/>
          </w:rPr>
          <w:t>2.3.1</w:t>
        </w:r>
        <w:r w:rsidR="007243BD">
          <w:rPr>
            <w:rFonts w:eastAsiaTheme="minorEastAsia" w:cstheme="minorBidi"/>
            <w:i w:val="0"/>
            <w:iCs w:val="0"/>
            <w:noProof/>
            <w:sz w:val="22"/>
            <w:szCs w:val="22"/>
            <w:lang w:val="en-US"/>
          </w:rPr>
          <w:tab/>
        </w:r>
        <w:r w:rsidR="007243BD" w:rsidRPr="00982ED6">
          <w:rPr>
            <w:rStyle w:val="Hyperlink"/>
            <w:noProof/>
          </w:rPr>
          <w:t>Point d’intérêt</w:t>
        </w:r>
        <w:r w:rsidR="007243BD">
          <w:rPr>
            <w:noProof/>
            <w:webHidden/>
          </w:rPr>
          <w:tab/>
        </w:r>
        <w:r>
          <w:rPr>
            <w:noProof/>
            <w:webHidden/>
          </w:rPr>
          <w:fldChar w:fldCharType="begin"/>
        </w:r>
        <w:r w:rsidR="007243BD">
          <w:rPr>
            <w:noProof/>
            <w:webHidden/>
          </w:rPr>
          <w:instrText xml:space="preserve"> PAGEREF _Toc265083185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6726A9">
      <w:pPr>
        <w:pStyle w:val="TOC4"/>
        <w:tabs>
          <w:tab w:val="left" w:pos="1400"/>
          <w:tab w:val="right" w:leader="dot" w:pos="9962"/>
        </w:tabs>
        <w:rPr>
          <w:rFonts w:eastAsiaTheme="minorEastAsia" w:cstheme="minorBidi"/>
          <w:noProof/>
          <w:sz w:val="22"/>
          <w:szCs w:val="22"/>
          <w:lang w:val="en-US"/>
        </w:rPr>
      </w:pPr>
      <w:hyperlink w:anchor="_Toc265083186" w:history="1">
        <w:r w:rsidR="007243BD" w:rsidRPr="00982ED6">
          <w:rPr>
            <w:rStyle w:val="Hyperlink"/>
            <w:noProof/>
          </w:rPr>
          <w:t>2.3.1.1</w:t>
        </w:r>
        <w:r w:rsidR="007243BD">
          <w:rPr>
            <w:rFonts w:eastAsiaTheme="minorEastAsia" w:cstheme="minorBidi"/>
            <w:noProof/>
            <w:sz w:val="22"/>
            <w:szCs w:val="22"/>
            <w:lang w:val="en-US"/>
          </w:rPr>
          <w:tab/>
        </w:r>
        <w:r w:rsidR="007243BD" w:rsidRPr="00982ED6">
          <w:rPr>
            <w:rStyle w:val="Hyperlink"/>
            <w:noProof/>
          </w:rPr>
          <w:t>Coin de Harris</w:t>
        </w:r>
        <w:r w:rsidR="007243BD">
          <w:rPr>
            <w:noProof/>
            <w:webHidden/>
          </w:rPr>
          <w:tab/>
        </w:r>
        <w:r>
          <w:rPr>
            <w:noProof/>
            <w:webHidden/>
          </w:rPr>
          <w:fldChar w:fldCharType="begin"/>
        </w:r>
        <w:r w:rsidR="007243BD">
          <w:rPr>
            <w:noProof/>
            <w:webHidden/>
          </w:rPr>
          <w:instrText xml:space="preserve"> PAGEREF _Toc265083186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6726A9">
      <w:pPr>
        <w:pStyle w:val="TOC4"/>
        <w:tabs>
          <w:tab w:val="left" w:pos="1400"/>
          <w:tab w:val="right" w:leader="dot" w:pos="9962"/>
        </w:tabs>
        <w:rPr>
          <w:rFonts w:eastAsiaTheme="minorEastAsia" w:cstheme="minorBidi"/>
          <w:noProof/>
          <w:sz w:val="22"/>
          <w:szCs w:val="22"/>
          <w:lang w:val="en-US"/>
        </w:rPr>
      </w:pPr>
      <w:hyperlink w:anchor="_Toc265083187" w:history="1">
        <w:r w:rsidR="007243BD" w:rsidRPr="00982ED6">
          <w:rPr>
            <w:rStyle w:val="Hyperlink"/>
            <w:noProof/>
          </w:rPr>
          <w:t>2.3.1.2</w:t>
        </w:r>
        <w:r w:rsidR="007243BD">
          <w:rPr>
            <w:rFonts w:eastAsiaTheme="minorEastAsia" w:cstheme="minorBidi"/>
            <w:noProof/>
            <w:sz w:val="22"/>
            <w:szCs w:val="22"/>
            <w:lang w:val="en-US"/>
          </w:rPr>
          <w:tab/>
        </w:r>
        <w:r w:rsidR="007243BD" w:rsidRPr="00982ED6">
          <w:rPr>
            <w:rStyle w:val="Hyperlink"/>
            <w:noProof/>
          </w:rPr>
          <w:t>SIFT - Scale-invariant feature transform</w:t>
        </w:r>
        <w:r w:rsidR="007243BD">
          <w:rPr>
            <w:noProof/>
            <w:webHidden/>
          </w:rPr>
          <w:tab/>
        </w:r>
        <w:r>
          <w:rPr>
            <w:noProof/>
            <w:webHidden/>
          </w:rPr>
          <w:fldChar w:fldCharType="begin"/>
        </w:r>
        <w:r w:rsidR="007243BD">
          <w:rPr>
            <w:noProof/>
            <w:webHidden/>
          </w:rPr>
          <w:instrText xml:space="preserve"> PAGEREF _Toc265083187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6726A9">
      <w:pPr>
        <w:pStyle w:val="TOC4"/>
        <w:tabs>
          <w:tab w:val="left" w:pos="1400"/>
          <w:tab w:val="right" w:leader="dot" w:pos="9962"/>
        </w:tabs>
        <w:rPr>
          <w:rFonts w:eastAsiaTheme="minorEastAsia" w:cstheme="minorBidi"/>
          <w:noProof/>
          <w:sz w:val="22"/>
          <w:szCs w:val="22"/>
          <w:lang w:val="en-US"/>
        </w:rPr>
      </w:pPr>
      <w:hyperlink w:anchor="_Toc265083188" w:history="1">
        <w:r w:rsidR="007243BD" w:rsidRPr="00982ED6">
          <w:rPr>
            <w:rStyle w:val="Hyperlink"/>
            <w:noProof/>
            <w:lang w:val="en-US"/>
          </w:rPr>
          <w:t>2.3.1.3</w:t>
        </w:r>
        <w:r w:rsidR="007243BD">
          <w:rPr>
            <w:rFonts w:eastAsiaTheme="minorEastAsia" w:cstheme="minorBidi"/>
            <w:noProof/>
            <w:sz w:val="22"/>
            <w:szCs w:val="22"/>
            <w:lang w:val="en-US"/>
          </w:rPr>
          <w:tab/>
        </w:r>
        <w:r w:rsidR="007243BD" w:rsidRPr="00982ED6">
          <w:rPr>
            <w:rStyle w:val="Hyperlink"/>
            <w:noProof/>
            <w:lang w:val="en-US"/>
          </w:rPr>
          <w:t>Coin de Kanade – Tomasi</w:t>
        </w:r>
        <w:r w:rsidR="007243BD">
          <w:rPr>
            <w:noProof/>
            <w:webHidden/>
          </w:rPr>
          <w:tab/>
        </w:r>
        <w:r>
          <w:rPr>
            <w:noProof/>
            <w:webHidden/>
          </w:rPr>
          <w:fldChar w:fldCharType="begin"/>
        </w:r>
        <w:r w:rsidR="007243BD">
          <w:rPr>
            <w:noProof/>
            <w:webHidden/>
          </w:rPr>
          <w:instrText xml:space="preserve"> PAGEREF _Toc265083188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89" w:history="1">
        <w:r w:rsidR="007243BD" w:rsidRPr="00982ED6">
          <w:rPr>
            <w:rStyle w:val="Hyperlink"/>
            <w:noProof/>
          </w:rPr>
          <w:t>2.3.2</w:t>
        </w:r>
        <w:r w:rsidR="007243BD">
          <w:rPr>
            <w:rFonts w:eastAsiaTheme="minorEastAsia" w:cstheme="minorBidi"/>
            <w:i w:val="0"/>
            <w:iCs w:val="0"/>
            <w:noProof/>
            <w:sz w:val="22"/>
            <w:szCs w:val="22"/>
            <w:lang w:val="en-US"/>
          </w:rPr>
          <w:tab/>
        </w:r>
        <w:r w:rsidR="007243BD" w:rsidRPr="00982ED6">
          <w:rPr>
            <w:rStyle w:val="Hyperlink"/>
            <w:noProof/>
          </w:rPr>
          <w:t>Odométrie visuelle</w:t>
        </w:r>
        <w:r w:rsidR="007243BD">
          <w:rPr>
            <w:noProof/>
            <w:webHidden/>
          </w:rPr>
          <w:tab/>
        </w:r>
        <w:r>
          <w:rPr>
            <w:noProof/>
            <w:webHidden/>
          </w:rPr>
          <w:fldChar w:fldCharType="begin"/>
        </w:r>
        <w:r w:rsidR="007243BD">
          <w:rPr>
            <w:noProof/>
            <w:webHidden/>
          </w:rPr>
          <w:instrText xml:space="preserve"> PAGEREF _Toc265083189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0" w:history="1">
        <w:r w:rsidR="007243BD" w:rsidRPr="00982ED6">
          <w:rPr>
            <w:rStyle w:val="Hyperlink"/>
            <w:noProof/>
          </w:rPr>
          <w:t>2.3.3</w:t>
        </w:r>
        <w:r w:rsidR="007243BD">
          <w:rPr>
            <w:rFonts w:eastAsiaTheme="minorEastAsia" w:cstheme="minorBidi"/>
            <w:i w:val="0"/>
            <w:iCs w:val="0"/>
            <w:noProof/>
            <w:sz w:val="22"/>
            <w:szCs w:val="22"/>
            <w:lang w:val="en-US"/>
          </w:rPr>
          <w:tab/>
        </w:r>
        <w:r w:rsidR="007243BD" w:rsidRPr="00982ED6">
          <w:rPr>
            <w:rStyle w:val="Hyperlink"/>
            <w:noProof/>
          </w:rPr>
          <w:t>Gamma-SLAM</w:t>
        </w:r>
        <w:r w:rsidR="007243BD">
          <w:rPr>
            <w:noProof/>
            <w:webHidden/>
          </w:rPr>
          <w:tab/>
        </w:r>
        <w:r>
          <w:rPr>
            <w:noProof/>
            <w:webHidden/>
          </w:rPr>
          <w:fldChar w:fldCharType="begin"/>
        </w:r>
        <w:r w:rsidR="007243BD">
          <w:rPr>
            <w:noProof/>
            <w:webHidden/>
          </w:rPr>
          <w:instrText xml:space="preserve"> PAGEREF _Toc265083190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1" w:history="1">
        <w:r w:rsidR="007243BD" w:rsidRPr="00982ED6">
          <w:rPr>
            <w:rStyle w:val="Hyperlink"/>
            <w:noProof/>
          </w:rPr>
          <w:t>2.3.4</w:t>
        </w:r>
        <w:r w:rsidR="007243BD">
          <w:rPr>
            <w:rFonts w:eastAsiaTheme="minorEastAsia" w:cstheme="minorBidi"/>
            <w:i w:val="0"/>
            <w:iCs w:val="0"/>
            <w:noProof/>
            <w:sz w:val="22"/>
            <w:szCs w:val="22"/>
            <w:lang w:val="en-US"/>
          </w:rPr>
          <w:tab/>
        </w:r>
        <w:r w:rsidR="007243BD" w:rsidRPr="00982ED6">
          <w:rPr>
            <w:rStyle w:val="Hyperlink"/>
            <w:noProof/>
          </w:rPr>
          <w:t>Mini SLAM</w:t>
        </w:r>
        <w:r w:rsidR="007243BD">
          <w:rPr>
            <w:noProof/>
            <w:webHidden/>
          </w:rPr>
          <w:tab/>
        </w:r>
        <w:r>
          <w:rPr>
            <w:noProof/>
            <w:webHidden/>
          </w:rPr>
          <w:fldChar w:fldCharType="begin"/>
        </w:r>
        <w:r w:rsidR="007243BD">
          <w:rPr>
            <w:noProof/>
            <w:webHidden/>
          </w:rPr>
          <w:instrText xml:space="preserve"> PAGEREF _Toc265083191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2" w:history="1">
        <w:r w:rsidR="007243BD" w:rsidRPr="00982ED6">
          <w:rPr>
            <w:rStyle w:val="Hyperlink"/>
            <w:noProof/>
          </w:rPr>
          <w:t>2.3.5</w:t>
        </w:r>
        <w:r w:rsidR="007243BD">
          <w:rPr>
            <w:rFonts w:eastAsiaTheme="minorEastAsia" w:cstheme="minorBidi"/>
            <w:i w:val="0"/>
            <w:iCs w:val="0"/>
            <w:noProof/>
            <w:sz w:val="22"/>
            <w:szCs w:val="22"/>
            <w:lang w:val="en-US"/>
          </w:rPr>
          <w:tab/>
        </w:r>
        <w:r w:rsidR="007243BD" w:rsidRPr="00982ED6">
          <w:rPr>
            <w:rStyle w:val="Hyperlink"/>
            <w:noProof/>
          </w:rPr>
          <w:t>σSLAM</w:t>
        </w:r>
        <w:r w:rsidR="007243BD">
          <w:rPr>
            <w:noProof/>
            <w:webHidden/>
          </w:rPr>
          <w:tab/>
        </w:r>
        <w:r>
          <w:rPr>
            <w:noProof/>
            <w:webHidden/>
          </w:rPr>
          <w:fldChar w:fldCharType="begin"/>
        </w:r>
        <w:r w:rsidR="007243BD">
          <w:rPr>
            <w:noProof/>
            <w:webHidden/>
          </w:rPr>
          <w:instrText xml:space="preserve"> PAGEREF _Toc265083192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3" w:history="1">
        <w:r w:rsidR="007243BD" w:rsidRPr="00982ED6">
          <w:rPr>
            <w:rStyle w:val="Hyperlink"/>
            <w:noProof/>
          </w:rPr>
          <w:t>2.3.6</w:t>
        </w:r>
        <w:r w:rsidR="007243BD">
          <w:rPr>
            <w:rFonts w:eastAsiaTheme="minorEastAsia" w:cstheme="minorBidi"/>
            <w:i w:val="0"/>
            <w:iCs w:val="0"/>
            <w:noProof/>
            <w:sz w:val="22"/>
            <w:szCs w:val="22"/>
            <w:lang w:val="en-US"/>
          </w:rPr>
          <w:tab/>
        </w:r>
        <w:r w:rsidR="007243BD" w:rsidRPr="00982ED6">
          <w:rPr>
            <w:rStyle w:val="Hyperlink"/>
            <w:noProof/>
          </w:rPr>
          <w:t>MonoSLAM</w:t>
        </w:r>
        <w:r w:rsidR="007243BD">
          <w:rPr>
            <w:noProof/>
            <w:webHidden/>
          </w:rPr>
          <w:tab/>
        </w:r>
        <w:r>
          <w:rPr>
            <w:noProof/>
            <w:webHidden/>
          </w:rPr>
          <w:fldChar w:fldCharType="begin"/>
        </w:r>
        <w:r w:rsidR="007243BD">
          <w:rPr>
            <w:noProof/>
            <w:webHidden/>
          </w:rPr>
          <w:instrText xml:space="preserve"> PAGEREF _Toc265083193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94" w:history="1">
        <w:r w:rsidR="007243BD" w:rsidRPr="00982ED6">
          <w:rPr>
            <w:rStyle w:val="Hyperlink"/>
            <w:noProof/>
          </w:rPr>
          <w:t>2.4</w:t>
        </w:r>
        <w:r w:rsidR="007243BD">
          <w:rPr>
            <w:rFonts w:eastAsiaTheme="minorEastAsia" w:cstheme="minorBidi"/>
            <w:smallCaps w:val="0"/>
            <w:noProof/>
            <w:sz w:val="22"/>
            <w:szCs w:val="22"/>
            <w:lang w:val="en-US"/>
          </w:rPr>
          <w:tab/>
        </w:r>
        <w:r w:rsidR="007243BD" w:rsidRPr="00982ED6">
          <w:rPr>
            <w:rStyle w:val="Hyperlink"/>
            <w:noProof/>
          </w:rPr>
          <w:t>SLAM 3D</w:t>
        </w:r>
        <w:r w:rsidR="007243BD">
          <w:rPr>
            <w:noProof/>
            <w:webHidden/>
          </w:rPr>
          <w:tab/>
        </w:r>
        <w:r>
          <w:rPr>
            <w:noProof/>
            <w:webHidden/>
          </w:rPr>
          <w:fldChar w:fldCharType="begin"/>
        </w:r>
        <w:r w:rsidR="007243BD">
          <w:rPr>
            <w:noProof/>
            <w:webHidden/>
          </w:rPr>
          <w:instrText xml:space="preserve"> PAGEREF _Toc265083194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195" w:history="1">
        <w:r w:rsidR="007243BD" w:rsidRPr="00982ED6">
          <w:rPr>
            <w:rStyle w:val="Hyperlink"/>
            <w:noProof/>
          </w:rPr>
          <w:t>3</w:t>
        </w:r>
        <w:r w:rsidR="007243BD">
          <w:rPr>
            <w:rFonts w:eastAsiaTheme="minorEastAsia" w:cstheme="minorBidi"/>
            <w:b w:val="0"/>
            <w:bCs w:val="0"/>
            <w:caps w:val="0"/>
            <w:noProof/>
            <w:sz w:val="22"/>
            <w:szCs w:val="22"/>
            <w:lang w:val="en-US"/>
          </w:rPr>
          <w:tab/>
        </w:r>
        <w:r w:rsidR="007243BD" w:rsidRPr="00982ED6">
          <w:rPr>
            <w:rStyle w:val="Hyperlink"/>
            <w:noProof/>
          </w:rPr>
          <w:t>Le travail pratique</w:t>
        </w:r>
        <w:r w:rsidR="007243BD">
          <w:rPr>
            <w:noProof/>
            <w:webHidden/>
          </w:rPr>
          <w:tab/>
        </w:r>
        <w:r>
          <w:rPr>
            <w:noProof/>
            <w:webHidden/>
          </w:rPr>
          <w:fldChar w:fldCharType="begin"/>
        </w:r>
        <w:r w:rsidR="007243BD">
          <w:rPr>
            <w:noProof/>
            <w:webHidden/>
          </w:rPr>
          <w:instrText xml:space="preserve"> PAGEREF _Toc265083195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196" w:history="1">
        <w:r w:rsidR="007243BD" w:rsidRPr="00982ED6">
          <w:rPr>
            <w:rStyle w:val="Hyperlink"/>
            <w:noProof/>
          </w:rPr>
          <w:t>3.1</w:t>
        </w:r>
        <w:r w:rsidR="007243BD">
          <w:rPr>
            <w:rFonts w:eastAsiaTheme="minorEastAsia" w:cstheme="minorBidi"/>
            <w:smallCaps w:val="0"/>
            <w:noProof/>
            <w:sz w:val="22"/>
            <w:szCs w:val="22"/>
            <w:lang w:val="en-US"/>
          </w:rPr>
          <w:tab/>
        </w:r>
        <w:r w:rsidR="007243BD" w:rsidRPr="00982ED6">
          <w:rPr>
            <w:rStyle w:val="Hyperlink"/>
            <w:noProof/>
          </w:rPr>
          <w:t>Chercher les logiciels</w:t>
        </w:r>
        <w:r w:rsidR="007243BD">
          <w:rPr>
            <w:noProof/>
            <w:webHidden/>
          </w:rPr>
          <w:tab/>
        </w:r>
        <w:r>
          <w:rPr>
            <w:noProof/>
            <w:webHidden/>
          </w:rPr>
          <w:fldChar w:fldCharType="begin"/>
        </w:r>
        <w:r w:rsidR="007243BD">
          <w:rPr>
            <w:noProof/>
            <w:webHidden/>
          </w:rPr>
          <w:instrText xml:space="preserve"> PAGEREF _Toc265083196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7" w:history="1">
        <w:r w:rsidR="007243BD" w:rsidRPr="00982ED6">
          <w:rPr>
            <w:rStyle w:val="Hyperlink"/>
            <w:noProof/>
          </w:rPr>
          <w:t>3.1.1</w:t>
        </w:r>
        <w:r w:rsidR="007243BD">
          <w:rPr>
            <w:rFonts w:eastAsiaTheme="minorEastAsia" w:cstheme="minorBidi"/>
            <w:i w:val="0"/>
            <w:iCs w:val="0"/>
            <w:noProof/>
            <w:sz w:val="22"/>
            <w:szCs w:val="22"/>
            <w:lang w:val="en-US"/>
          </w:rPr>
          <w:tab/>
        </w:r>
        <w:r w:rsidR="007243BD" w:rsidRPr="00982ED6">
          <w:rPr>
            <w:rStyle w:val="Hyperlink"/>
            <w:noProof/>
          </w:rPr>
          <w:t>Openslam</w:t>
        </w:r>
        <w:r w:rsidR="007243BD">
          <w:rPr>
            <w:noProof/>
            <w:webHidden/>
          </w:rPr>
          <w:tab/>
        </w:r>
        <w:r>
          <w:rPr>
            <w:noProof/>
            <w:webHidden/>
          </w:rPr>
          <w:fldChar w:fldCharType="begin"/>
        </w:r>
        <w:r w:rsidR="007243BD">
          <w:rPr>
            <w:noProof/>
            <w:webHidden/>
          </w:rPr>
          <w:instrText xml:space="preserve"> PAGEREF _Toc265083197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8" w:history="1">
        <w:r w:rsidR="007243BD" w:rsidRPr="00982ED6">
          <w:rPr>
            <w:rStyle w:val="Hyperlink"/>
            <w:noProof/>
          </w:rPr>
          <w:t>3.1.2</w:t>
        </w:r>
        <w:r w:rsidR="007243BD">
          <w:rPr>
            <w:rFonts w:eastAsiaTheme="minorEastAsia" w:cstheme="minorBidi"/>
            <w:i w:val="0"/>
            <w:iCs w:val="0"/>
            <w:noProof/>
            <w:sz w:val="22"/>
            <w:szCs w:val="22"/>
            <w:lang w:val="en-US"/>
          </w:rPr>
          <w:tab/>
        </w:r>
        <w:r w:rsidR="007243BD" w:rsidRPr="00982ED6">
          <w:rPr>
            <w:rStyle w:val="Hyperlink"/>
            <w:noProof/>
          </w:rPr>
          <w:t>Mrpt</w:t>
        </w:r>
        <w:r w:rsidR="007243BD">
          <w:rPr>
            <w:noProof/>
            <w:webHidden/>
          </w:rPr>
          <w:tab/>
        </w:r>
        <w:r>
          <w:rPr>
            <w:noProof/>
            <w:webHidden/>
          </w:rPr>
          <w:fldChar w:fldCharType="begin"/>
        </w:r>
        <w:r w:rsidR="007243BD">
          <w:rPr>
            <w:noProof/>
            <w:webHidden/>
          </w:rPr>
          <w:instrText xml:space="preserve"> PAGEREF _Toc265083198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199" w:history="1">
        <w:r w:rsidR="007243BD" w:rsidRPr="00982ED6">
          <w:rPr>
            <w:rStyle w:val="Hyperlink"/>
            <w:noProof/>
          </w:rPr>
          <w:t>3.1.3</w:t>
        </w:r>
        <w:r w:rsidR="007243BD">
          <w:rPr>
            <w:rFonts w:eastAsiaTheme="minorEastAsia" w:cstheme="minorBidi"/>
            <w:i w:val="0"/>
            <w:iCs w:val="0"/>
            <w:noProof/>
            <w:sz w:val="22"/>
            <w:szCs w:val="22"/>
            <w:lang w:val="en-US"/>
          </w:rPr>
          <w:tab/>
        </w:r>
        <w:r w:rsidR="007243BD" w:rsidRPr="00982ED6">
          <w:rPr>
            <w:rStyle w:val="Hyperlink"/>
            <w:noProof/>
          </w:rPr>
          <w:t>ROS</w:t>
        </w:r>
        <w:r w:rsidR="007243BD">
          <w:rPr>
            <w:noProof/>
            <w:webHidden/>
          </w:rPr>
          <w:tab/>
        </w:r>
        <w:r>
          <w:rPr>
            <w:noProof/>
            <w:webHidden/>
          </w:rPr>
          <w:fldChar w:fldCharType="begin"/>
        </w:r>
        <w:r w:rsidR="007243BD">
          <w:rPr>
            <w:noProof/>
            <w:webHidden/>
          </w:rPr>
          <w:instrText xml:space="preserve"> PAGEREF _Toc265083199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6726A9">
      <w:pPr>
        <w:pStyle w:val="TOC3"/>
        <w:tabs>
          <w:tab w:val="left" w:pos="1200"/>
          <w:tab w:val="right" w:leader="dot" w:pos="9962"/>
        </w:tabs>
        <w:rPr>
          <w:rFonts w:eastAsiaTheme="minorEastAsia" w:cstheme="minorBidi"/>
          <w:i w:val="0"/>
          <w:iCs w:val="0"/>
          <w:noProof/>
          <w:sz w:val="22"/>
          <w:szCs w:val="22"/>
          <w:lang w:val="en-US"/>
        </w:rPr>
      </w:pPr>
      <w:hyperlink w:anchor="_Toc265083200" w:history="1">
        <w:r w:rsidR="007243BD" w:rsidRPr="00982ED6">
          <w:rPr>
            <w:rStyle w:val="Hyperlink"/>
            <w:noProof/>
          </w:rPr>
          <w:t>3.1.4</w:t>
        </w:r>
        <w:r w:rsidR="007243BD">
          <w:rPr>
            <w:rFonts w:eastAsiaTheme="minorEastAsia" w:cstheme="minorBidi"/>
            <w:i w:val="0"/>
            <w:iCs w:val="0"/>
            <w:noProof/>
            <w:sz w:val="22"/>
            <w:szCs w:val="22"/>
            <w:lang w:val="en-US"/>
          </w:rPr>
          <w:tab/>
        </w:r>
        <w:r w:rsidR="007243BD" w:rsidRPr="00982ED6">
          <w:rPr>
            <w:rStyle w:val="Hyperlink"/>
            <w:noProof/>
          </w:rPr>
          <w:t>Scene</w:t>
        </w:r>
        <w:r w:rsidR="007243BD">
          <w:rPr>
            <w:noProof/>
            <w:webHidden/>
          </w:rPr>
          <w:tab/>
        </w:r>
        <w:r>
          <w:rPr>
            <w:noProof/>
            <w:webHidden/>
          </w:rPr>
          <w:fldChar w:fldCharType="begin"/>
        </w:r>
        <w:r w:rsidR="007243BD">
          <w:rPr>
            <w:noProof/>
            <w:webHidden/>
          </w:rPr>
          <w:instrText xml:space="preserve"> PAGEREF _Toc265083200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1" w:history="1">
        <w:r w:rsidR="007243BD" w:rsidRPr="00982ED6">
          <w:rPr>
            <w:rStyle w:val="Hyperlink"/>
            <w:noProof/>
          </w:rPr>
          <w:t>3.2</w:t>
        </w:r>
        <w:r w:rsidR="007243BD">
          <w:rPr>
            <w:rFonts w:eastAsiaTheme="minorEastAsia" w:cstheme="minorBidi"/>
            <w:smallCaps w:val="0"/>
            <w:noProof/>
            <w:sz w:val="22"/>
            <w:szCs w:val="22"/>
            <w:lang w:val="en-US"/>
          </w:rPr>
          <w:tab/>
        </w:r>
        <w:r w:rsidR="007243BD" w:rsidRPr="00982ED6">
          <w:rPr>
            <w:rStyle w:val="Hyperlink"/>
            <w:noProof/>
          </w:rPr>
          <w:t>Choix de logiciel</w:t>
        </w:r>
        <w:r w:rsidR="007243BD">
          <w:rPr>
            <w:noProof/>
            <w:webHidden/>
          </w:rPr>
          <w:tab/>
        </w:r>
        <w:r>
          <w:rPr>
            <w:noProof/>
            <w:webHidden/>
          </w:rPr>
          <w:fldChar w:fldCharType="begin"/>
        </w:r>
        <w:r w:rsidR="007243BD">
          <w:rPr>
            <w:noProof/>
            <w:webHidden/>
          </w:rPr>
          <w:instrText xml:space="preserve"> PAGEREF _Toc265083201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2" w:history="1">
        <w:r w:rsidR="007243BD" w:rsidRPr="00982ED6">
          <w:rPr>
            <w:rStyle w:val="Hyperlink"/>
            <w:noProof/>
          </w:rPr>
          <w:t>3.3</w:t>
        </w:r>
        <w:r w:rsidR="007243BD">
          <w:rPr>
            <w:rFonts w:eastAsiaTheme="minorEastAsia" w:cstheme="minorBidi"/>
            <w:smallCaps w:val="0"/>
            <w:noProof/>
            <w:sz w:val="22"/>
            <w:szCs w:val="22"/>
            <w:lang w:val="en-US"/>
          </w:rPr>
          <w:tab/>
        </w:r>
        <w:r w:rsidR="007243BD" w:rsidRPr="00982ED6">
          <w:rPr>
            <w:rStyle w:val="Hyperlink"/>
            <w:noProof/>
          </w:rPr>
          <w:t>Choix de caméra</w:t>
        </w:r>
        <w:r w:rsidR="007243BD">
          <w:rPr>
            <w:noProof/>
            <w:webHidden/>
          </w:rPr>
          <w:tab/>
        </w:r>
        <w:r>
          <w:rPr>
            <w:noProof/>
            <w:webHidden/>
          </w:rPr>
          <w:fldChar w:fldCharType="begin"/>
        </w:r>
        <w:r w:rsidR="007243BD">
          <w:rPr>
            <w:noProof/>
            <w:webHidden/>
          </w:rPr>
          <w:instrText xml:space="preserve"> PAGEREF _Toc265083202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3" w:history="1">
        <w:r w:rsidR="007243BD" w:rsidRPr="00982ED6">
          <w:rPr>
            <w:rStyle w:val="Hyperlink"/>
            <w:noProof/>
          </w:rPr>
          <w:t>3.4</w:t>
        </w:r>
        <w:r w:rsidR="007243BD">
          <w:rPr>
            <w:rFonts w:eastAsiaTheme="minorEastAsia" w:cstheme="minorBidi"/>
            <w:smallCaps w:val="0"/>
            <w:noProof/>
            <w:sz w:val="22"/>
            <w:szCs w:val="22"/>
            <w:lang w:val="en-US"/>
          </w:rPr>
          <w:tab/>
        </w:r>
        <w:r w:rsidR="007243BD" w:rsidRPr="00982ED6">
          <w:rPr>
            <w:rStyle w:val="Hyperlink"/>
            <w:noProof/>
          </w:rPr>
          <w:t>Camera calibration</w:t>
        </w:r>
        <w:r w:rsidR="007243BD">
          <w:rPr>
            <w:noProof/>
            <w:webHidden/>
          </w:rPr>
          <w:tab/>
        </w:r>
        <w:r>
          <w:rPr>
            <w:noProof/>
            <w:webHidden/>
          </w:rPr>
          <w:fldChar w:fldCharType="begin"/>
        </w:r>
        <w:r w:rsidR="007243BD">
          <w:rPr>
            <w:noProof/>
            <w:webHidden/>
          </w:rPr>
          <w:instrText xml:space="preserve"> PAGEREF _Toc265083203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4" w:history="1">
        <w:r w:rsidR="007243BD" w:rsidRPr="00982ED6">
          <w:rPr>
            <w:rStyle w:val="Hyperlink"/>
            <w:noProof/>
          </w:rPr>
          <w:t>3.5</w:t>
        </w:r>
        <w:r w:rsidR="007243BD">
          <w:rPr>
            <w:rFonts w:eastAsiaTheme="minorEastAsia" w:cstheme="minorBidi"/>
            <w:smallCaps w:val="0"/>
            <w:noProof/>
            <w:sz w:val="22"/>
            <w:szCs w:val="22"/>
            <w:lang w:val="en-US"/>
          </w:rPr>
          <w:tab/>
        </w:r>
        <w:r w:rsidR="007243BD" w:rsidRPr="00982ED6">
          <w:rPr>
            <w:rStyle w:val="Hyperlink"/>
            <w:noProof/>
          </w:rPr>
          <w:t>Sélectionner les données</w:t>
        </w:r>
        <w:r w:rsidR="007243BD">
          <w:rPr>
            <w:noProof/>
            <w:webHidden/>
          </w:rPr>
          <w:tab/>
        </w:r>
        <w:r>
          <w:rPr>
            <w:noProof/>
            <w:webHidden/>
          </w:rPr>
          <w:fldChar w:fldCharType="begin"/>
        </w:r>
        <w:r w:rsidR="007243BD">
          <w:rPr>
            <w:noProof/>
            <w:webHidden/>
          </w:rPr>
          <w:instrText xml:space="preserve"> PAGEREF _Toc265083204 \h </w:instrText>
        </w:r>
        <w:r>
          <w:rPr>
            <w:noProof/>
            <w:webHidden/>
          </w:rPr>
        </w:r>
        <w:r>
          <w:rPr>
            <w:noProof/>
            <w:webHidden/>
          </w:rPr>
          <w:fldChar w:fldCharType="separate"/>
        </w:r>
        <w:r w:rsidR="007243BD">
          <w:rPr>
            <w:noProof/>
            <w:webHidden/>
          </w:rPr>
          <w:t>17</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205" w:history="1">
        <w:r w:rsidR="007243BD" w:rsidRPr="00982ED6">
          <w:rPr>
            <w:rStyle w:val="Hyperlink"/>
            <w:noProof/>
          </w:rPr>
          <w:t>4</w:t>
        </w:r>
        <w:r w:rsidR="007243BD">
          <w:rPr>
            <w:rFonts w:eastAsiaTheme="minorEastAsia" w:cstheme="minorBidi"/>
            <w:b w:val="0"/>
            <w:bCs w:val="0"/>
            <w:caps w:val="0"/>
            <w:noProof/>
            <w:sz w:val="22"/>
            <w:szCs w:val="22"/>
            <w:lang w:val="en-US"/>
          </w:rPr>
          <w:tab/>
        </w:r>
        <w:r w:rsidR="007243BD" w:rsidRPr="00982ED6">
          <w:rPr>
            <w:rStyle w:val="Hyperlink"/>
            <w:noProof/>
          </w:rPr>
          <w:t>Programme</w:t>
        </w:r>
        <w:r w:rsidR="007243BD">
          <w:rPr>
            <w:noProof/>
            <w:webHidden/>
          </w:rPr>
          <w:tab/>
        </w:r>
        <w:r>
          <w:rPr>
            <w:noProof/>
            <w:webHidden/>
          </w:rPr>
          <w:fldChar w:fldCharType="begin"/>
        </w:r>
        <w:r w:rsidR="007243BD">
          <w:rPr>
            <w:noProof/>
            <w:webHidden/>
          </w:rPr>
          <w:instrText xml:space="preserve"> PAGEREF _Toc265083205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6" w:history="1">
        <w:r w:rsidR="007243BD" w:rsidRPr="00982ED6">
          <w:rPr>
            <w:rStyle w:val="Hyperlink"/>
            <w:noProof/>
          </w:rPr>
          <w:t>4.1</w:t>
        </w:r>
        <w:r w:rsidR="007243BD">
          <w:rPr>
            <w:rFonts w:eastAsiaTheme="minorEastAsia" w:cstheme="minorBidi"/>
            <w:smallCaps w:val="0"/>
            <w:noProof/>
            <w:sz w:val="22"/>
            <w:szCs w:val="22"/>
            <w:lang w:val="en-US"/>
          </w:rPr>
          <w:tab/>
        </w:r>
        <w:r w:rsidR="007243BD" w:rsidRPr="00982ED6">
          <w:rPr>
            <w:rStyle w:val="Hyperlink"/>
            <w:noProof/>
          </w:rPr>
          <w:t>La configuration</w:t>
        </w:r>
        <w:r w:rsidR="007243BD">
          <w:rPr>
            <w:noProof/>
            <w:webHidden/>
          </w:rPr>
          <w:tab/>
        </w:r>
        <w:r>
          <w:rPr>
            <w:noProof/>
            <w:webHidden/>
          </w:rPr>
          <w:fldChar w:fldCharType="begin"/>
        </w:r>
        <w:r w:rsidR="007243BD">
          <w:rPr>
            <w:noProof/>
            <w:webHidden/>
          </w:rPr>
          <w:instrText xml:space="preserve"> PAGEREF _Toc265083206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7" w:history="1">
        <w:r w:rsidR="007243BD" w:rsidRPr="00982ED6">
          <w:rPr>
            <w:rStyle w:val="Hyperlink"/>
            <w:noProof/>
          </w:rPr>
          <w:t>4.2</w:t>
        </w:r>
        <w:r w:rsidR="007243BD">
          <w:rPr>
            <w:rFonts w:eastAsiaTheme="minorEastAsia" w:cstheme="minorBidi"/>
            <w:smallCaps w:val="0"/>
            <w:noProof/>
            <w:sz w:val="22"/>
            <w:szCs w:val="22"/>
            <w:lang w:val="en-US"/>
          </w:rPr>
          <w:tab/>
        </w:r>
        <w:r w:rsidR="007243BD" w:rsidRPr="00982ED6">
          <w:rPr>
            <w:rStyle w:val="Hyperlink"/>
            <w:noProof/>
          </w:rPr>
          <w:t>L’interface graphique</w:t>
        </w:r>
        <w:r w:rsidR="007243BD">
          <w:rPr>
            <w:noProof/>
            <w:webHidden/>
          </w:rPr>
          <w:tab/>
        </w:r>
        <w:r>
          <w:rPr>
            <w:noProof/>
            <w:webHidden/>
          </w:rPr>
          <w:fldChar w:fldCharType="begin"/>
        </w:r>
        <w:r w:rsidR="007243BD">
          <w:rPr>
            <w:noProof/>
            <w:webHidden/>
          </w:rPr>
          <w:instrText xml:space="preserve"> PAGEREF _Toc265083207 \h </w:instrText>
        </w:r>
        <w:r>
          <w:rPr>
            <w:noProof/>
            <w:webHidden/>
          </w:rPr>
        </w:r>
        <w:r>
          <w:rPr>
            <w:noProof/>
            <w:webHidden/>
          </w:rPr>
          <w:fldChar w:fldCharType="separate"/>
        </w:r>
        <w:r w:rsidR="007243BD">
          <w:rPr>
            <w:noProof/>
            <w:webHidden/>
          </w:rPr>
          <w:t>19</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8" w:history="1">
        <w:r w:rsidR="007243BD" w:rsidRPr="00982ED6">
          <w:rPr>
            <w:rStyle w:val="Hyperlink"/>
            <w:noProof/>
          </w:rPr>
          <w:t>4.3</w:t>
        </w:r>
        <w:r w:rsidR="007243BD">
          <w:rPr>
            <w:rFonts w:eastAsiaTheme="minorEastAsia" w:cstheme="minorBidi"/>
            <w:smallCaps w:val="0"/>
            <w:noProof/>
            <w:sz w:val="22"/>
            <w:szCs w:val="22"/>
            <w:lang w:val="en-US"/>
          </w:rPr>
          <w:tab/>
        </w:r>
        <w:r w:rsidR="007243BD" w:rsidRPr="00982ED6">
          <w:rPr>
            <w:rStyle w:val="Hyperlink"/>
            <w:noProof/>
          </w:rPr>
          <w:t>Structure</w:t>
        </w:r>
        <w:r w:rsidR="007243BD">
          <w:rPr>
            <w:noProof/>
            <w:webHidden/>
          </w:rPr>
          <w:tab/>
        </w:r>
        <w:r>
          <w:rPr>
            <w:noProof/>
            <w:webHidden/>
          </w:rPr>
          <w:fldChar w:fldCharType="begin"/>
        </w:r>
        <w:r w:rsidR="007243BD">
          <w:rPr>
            <w:noProof/>
            <w:webHidden/>
          </w:rPr>
          <w:instrText xml:space="preserve"> PAGEREF _Toc265083208 \h </w:instrText>
        </w:r>
        <w:r>
          <w:rPr>
            <w:noProof/>
            <w:webHidden/>
          </w:rPr>
        </w:r>
        <w:r>
          <w:rPr>
            <w:noProof/>
            <w:webHidden/>
          </w:rPr>
          <w:fldChar w:fldCharType="separate"/>
        </w:r>
        <w:r w:rsidR="007243BD">
          <w:rPr>
            <w:noProof/>
            <w:webHidden/>
          </w:rPr>
          <w:t>22</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09" w:history="1">
        <w:r w:rsidR="007243BD" w:rsidRPr="00982ED6">
          <w:rPr>
            <w:rStyle w:val="Hyperlink"/>
            <w:noProof/>
          </w:rPr>
          <w:t>4.4</w:t>
        </w:r>
        <w:r w:rsidR="007243BD">
          <w:rPr>
            <w:rFonts w:eastAsiaTheme="minorEastAsia" w:cstheme="minorBidi"/>
            <w:smallCaps w:val="0"/>
            <w:noProof/>
            <w:sz w:val="22"/>
            <w:szCs w:val="22"/>
            <w:lang w:val="en-US"/>
          </w:rPr>
          <w:tab/>
        </w:r>
        <w:r w:rsidR="007243BD" w:rsidRPr="00982ED6">
          <w:rPr>
            <w:rStyle w:val="Hyperlink"/>
            <w:noProof/>
          </w:rPr>
          <w:t>La base de calcule</w:t>
        </w:r>
        <w:r w:rsidR="007243BD">
          <w:rPr>
            <w:noProof/>
            <w:webHidden/>
          </w:rPr>
          <w:tab/>
        </w:r>
        <w:r>
          <w:rPr>
            <w:noProof/>
            <w:webHidden/>
          </w:rPr>
          <w:fldChar w:fldCharType="begin"/>
        </w:r>
        <w:r w:rsidR="007243BD">
          <w:rPr>
            <w:noProof/>
            <w:webHidden/>
          </w:rPr>
          <w:instrText xml:space="preserve"> PAGEREF _Toc265083209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0" w:history="1">
        <w:r w:rsidR="007243BD" w:rsidRPr="00982ED6">
          <w:rPr>
            <w:rStyle w:val="Hyperlink"/>
            <w:noProof/>
          </w:rPr>
          <w:t>4.5</w:t>
        </w:r>
        <w:r w:rsidR="007243BD">
          <w:rPr>
            <w:rFonts w:eastAsiaTheme="minorEastAsia" w:cstheme="minorBidi"/>
            <w:smallCaps w:val="0"/>
            <w:noProof/>
            <w:sz w:val="22"/>
            <w:szCs w:val="22"/>
            <w:lang w:val="en-US"/>
          </w:rPr>
          <w:tab/>
        </w:r>
        <w:r w:rsidR="007243BD" w:rsidRPr="00982ED6">
          <w:rPr>
            <w:rStyle w:val="Hyperlink"/>
            <w:noProof/>
          </w:rPr>
          <w:t>Simulation</w:t>
        </w:r>
        <w:r w:rsidR="007243BD">
          <w:rPr>
            <w:noProof/>
            <w:webHidden/>
          </w:rPr>
          <w:tab/>
        </w:r>
        <w:r>
          <w:rPr>
            <w:noProof/>
            <w:webHidden/>
          </w:rPr>
          <w:fldChar w:fldCharType="begin"/>
        </w:r>
        <w:r w:rsidR="007243BD">
          <w:rPr>
            <w:noProof/>
            <w:webHidden/>
          </w:rPr>
          <w:instrText xml:space="preserve"> PAGEREF _Toc265083210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1" w:history="1">
        <w:r w:rsidR="007243BD" w:rsidRPr="00982ED6">
          <w:rPr>
            <w:rStyle w:val="Hyperlink"/>
            <w:noProof/>
          </w:rPr>
          <w:t>4.6</w:t>
        </w:r>
        <w:r w:rsidR="007243BD">
          <w:rPr>
            <w:rFonts w:eastAsiaTheme="minorEastAsia" w:cstheme="minorBidi"/>
            <w:smallCaps w:val="0"/>
            <w:noProof/>
            <w:sz w:val="22"/>
            <w:szCs w:val="22"/>
            <w:lang w:val="en-US"/>
          </w:rPr>
          <w:tab/>
        </w:r>
        <w:r w:rsidR="007243BD" w:rsidRPr="00982ED6">
          <w:rPr>
            <w:rStyle w:val="Hyperlink"/>
            <w:noProof/>
          </w:rPr>
          <w:t>Test et vérification</w:t>
        </w:r>
        <w:r w:rsidR="007243BD">
          <w:rPr>
            <w:noProof/>
            <w:webHidden/>
          </w:rPr>
          <w:tab/>
        </w:r>
        <w:r>
          <w:rPr>
            <w:noProof/>
            <w:webHidden/>
          </w:rPr>
          <w:fldChar w:fldCharType="begin"/>
        </w:r>
        <w:r w:rsidR="007243BD">
          <w:rPr>
            <w:noProof/>
            <w:webHidden/>
          </w:rPr>
          <w:instrText xml:space="preserve"> PAGEREF _Toc265083211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212" w:history="1">
        <w:r w:rsidR="007243BD" w:rsidRPr="00982ED6">
          <w:rPr>
            <w:rStyle w:val="Hyperlink"/>
            <w:noProof/>
          </w:rPr>
          <w:t>5</w:t>
        </w:r>
        <w:r w:rsidR="007243BD">
          <w:rPr>
            <w:rFonts w:eastAsiaTheme="minorEastAsia" w:cstheme="minorBidi"/>
            <w:b w:val="0"/>
            <w:bCs w:val="0"/>
            <w:caps w:val="0"/>
            <w:noProof/>
            <w:sz w:val="22"/>
            <w:szCs w:val="22"/>
            <w:lang w:val="en-US"/>
          </w:rPr>
          <w:tab/>
        </w:r>
        <w:r w:rsidR="007243BD" w:rsidRPr="00982ED6">
          <w:rPr>
            <w:rStyle w:val="Hyperlink"/>
            <w:noProof/>
          </w:rPr>
          <w:t>Résultat</w:t>
        </w:r>
        <w:r w:rsidR="007243BD">
          <w:rPr>
            <w:noProof/>
            <w:webHidden/>
          </w:rPr>
          <w:tab/>
        </w:r>
        <w:r>
          <w:rPr>
            <w:noProof/>
            <w:webHidden/>
          </w:rPr>
          <w:fldChar w:fldCharType="begin"/>
        </w:r>
        <w:r w:rsidR="007243BD">
          <w:rPr>
            <w:noProof/>
            <w:webHidden/>
          </w:rPr>
          <w:instrText xml:space="preserve"> PAGEREF _Toc265083212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3" w:history="1">
        <w:r w:rsidR="007243BD" w:rsidRPr="00982ED6">
          <w:rPr>
            <w:rStyle w:val="Hyperlink"/>
            <w:noProof/>
          </w:rPr>
          <w:t>5.1</w:t>
        </w:r>
        <w:r w:rsidR="007243BD">
          <w:rPr>
            <w:rFonts w:eastAsiaTheme="minorEastAsia" w:cstheme="minorBidi"/>
            <w:smallCaps w:val="0"/>
            <w:noProof/>
            <w:sz w:val="22"/>
            <w:szCs w:val="22"/>
            <w:lang w:val="en-US"/>
          </w:rPr>
          <w:tab/>
        </w:r>
        <w:r w:rsidR="007243BD" w:rsidRPr="00982ED6">
          <w:rPr>
            <w:rStyle w:val="Hyperlink"/>
            <w:noProof/>
          </w:rPr>
          <w:t>Avantages et inconvénients</w:t>
        </w:r>
        <w:r w:rsidR="007243BD">
          <w:rPr>
            <w:noProof/>
            <w:webHidden/>
          </w:rPr>
          <w:tab/>
        </w:r>
        <w:r>
          <w:rPr>
            <w:noProof/>
            <w:webHidden/>
          </w:rPr>
          <w:fldChar w:fldCharType="begin"/>
        </w:r>
        <w:r w:rsidR="007243BD">
          <w:rPr>
            <w:noProof/>
            <w:webHidden/>
          </w:rPr>
          <w:instrText xml:space="preserve"> PAGEREF _Toc265083213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214" w:history="1">
        <w:r w:rsidR="007243BD" w:rsidRPr="00982ED6">
          <w:rPr>
            <w:rStyle w:val="Hyperlink"/>
            <w:noProof/>
          </w:rPr>
          <w:t>6</w:t>
        </w:r>
        <w:r w:rsidR="007243BD">
          <w:rPr>
            <w:rFonts w:eastAsiaTheme="minorEastAsia" w:cstheme="minorBidi"/>
            <w:b w:val="0"/>
            <w:bCs w:val="0"/>
            <w:caps w:val="0"/>
            <w:noProof/>
            <w:sz w:val="22"/>
            <w:szCs w:val="22"/>
            <w:lang w:val="en-US"/>
          </w:rPr>
          <w:tab/>
        </w:r>
        <w:r w:rsidR="007243BD" w:rsidRPr="00982ED6">
          <w:rPr>
            <w:rStyle w:val="Hyperlink"/>
            <w:noProof/>
          </w:rPr>
          <w:t>Expérience</w:t>
        </w:r>
        <w:r w:rsidR="007243BD">
          <w:rPr>
            <w:noProof/>
            <w:webHidden/>
          </w:rPr>
          <w:tab/>
        </w:r>
        <w:r>
          <w:rPr>
            <w:noProof/>
            <w:webHidden/>
          </w:rPr>
          <w:fldChar w:fldCharType="begin"/>
        </w:r>
        <w:r w:rsidR="007243BD">
          <w:rPr>
            <w:noProof/>
            <w:webHidden/>
          </w:rPr>
          <w:instrText xml:space="preserve"> PAGEREF _Toc265083214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5" w:history="1">
        <w:r w:rsidR="007243BD" w:rsidRPr="00982ED6">
          <w:rPr>
            <w:rStyle w:val="Hyperlink"/>
            <w:noProof/>
          </w:rPr>
          <w:t>6.1</w:t>
        </w:r>
        <w:r w:rsidR="007243BD">
          <w:rPr>
            <w:rFonts w:eastAsiaTheme="minorEastAsia" w:cstheme="minorBidi"/>
            <w:smallCaps w:val="0"/>
            <w:noProof/>
            <w:sz w:val="22"/>
            <w:szCs w:val="22"/>
            <w:lang w:val="en-US"/>
          </w:rPr>
          <w:tab/>
        </w:r>
        <w:r w:rsidR="007243BD" w:rsidRPr="00982ED6">
          <w:rPr>
            <w:rStyle w:val="Hyperlink"/>
            <w:noProof/>
          </w:rPr>
          <w:t>Difficultés</w:t>
        </w:r>
        <w:r w:rsidR="007243BD">
          <w:rPr>
            <w:noProof/>
            <w:webHidden/>
          </w:rPr>
          <w:tab/>
        </w:r>
        <w:r>
          <w:rPr>
            <w:noProof/>
            <w:webHidden/>
          </w:rPr>
          <w:fldChar w:fldCharType="begin"/>
        </w:r>
        <w:r w:rsidR="007243BD">
          <w:rPr>
            <w:noProof/>
            <w:webHidden/>
          </w:rPr>
          <w:instrText xml:space="preserve"> PAGEREF _Toc265083215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216" w:history="1">
        <w:r w:rsidR="007243BD" w:rsidRPr="00982ED6">
          <w:rPr>
            <w:rStyle w:val="Hyperlink"/>
            <w:noProof/>
          </w:rPr>
          <w:t>7</w:t>
        </w:r>
        <w:r w:rsidR="007243BD">
          <w:rPr>
            <w:rFonts w:eastAsiaTheme="minorEastAsia" w:cstheme="minorBidi"/>
            <w:b w:val="0"/>
            <w:bCs w:val="0"/>
            <w:caps w:val="0"/>
            <w:noProof/>
            <w:sz w:val="22"/>
            <w:szCs w:val="22"/>
            <w:lang w:val="en-US"/>
          </w:rPr>
          <w:tab/>
        </w:r>
        <w:r w:rsidR="007243BD" w:rsidRPr="00982ED6">
          <w:rPr>
            <w:rStyle w:val="Hyperlink"/>
            <w:noProof/>
          </w:rPr>
          <w:t>Conclusion et Perspectives</w:t>
        </w:r>
        <w:r w:rsidR="007243BD">
          <w:rPr>
            <w:noProof/>
            <w:webHidden/>
          </w:rPr>
          <w:tab/>
        </w:r>
        <w:r>
          <w:rPr>
            <w:noProof/>
            <w:webHidden/>
          </w:rPr>
          <w:fldChar w:fldCharType="begin"/>
        </w:r>
        <w:r w:rsidR="007243BD">
          <w:rPr>
            <w:noProof/>
            <w:webHidden/>
          </w:rPr>
          <w:instrText xml:space="preserve"> PAGEREF _Toc265083216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7" w:history="1">
        <w:r w:rsidR="007243BD" w:rsidRPr="00982ED6">
          <w:rPr>
            <w:rStyle w:val="Hyperlink"/>
            <w:noProof/>
          </w:rPr>
          <w:t>7.1</w:t>
        </w:r>
        <w:r w:rsidR="007243BD">
          <w:rPr>
            <w:rFonts w:eastAsiaTheme="minorEastAsia" w:cstheme="minorBidi"/>
            <w:smallCaps w:val="0"/>
            <w:noProof/>
            <w:sz w:val="22"/>
            <w:szCs w:val="22"/>
            <w:lang w:val="en-US"/>
          </w:rPr>
          <w:tab/>
        </w:r>
        <w:r w:rsidR="007243BD" w:rsidRPr="00982ED6">
          <w:rPr>
            <w:rStyle w:val="Hyperlink"/>
            <w:noProof/>
          </w:rPr>
          <w:t>Contribution</w:t>
        </w:r>
        <w:r w:rsidR="007243BD">
          <w:rPr>
            <w:noProof/>
            <w:webHidden/>
          </w:rPr>
          <w:tab/>
        </w:r>
        <w:r>
          <w:rPr>
            <w:noProof/>
            <w:webHidden/>
          </w:rPr>
          <w:fldChar w:fldCharType="begin"/>
        </w:r>
        <w:r w:rsidR="007243BD">
          <w:rPr>
            <w:noProof/>
            <w:webHidden/>
          </w:rPr>
          <w:instrText xml:space="preserve"> PAGEREF _Toc265083217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8" w:history="1">
        <w:r w:rsidR="007243BD" w:rsidRPr="00982ED6">
          <w:rPr>
            <w:rStyle w:val="Hyperlink"/>
            <w:noProof/>
          </w:rPr>
          <w:t>7.2</w:t>
        </w:r>
        <w:r w:rsidR="007243BD">
          <w:rPr>
            <w:rFonts w:eastAsiaTheme="minorEastAsia" w:cstheme="minorBidi"/>
            <w:smallCaps w:val="0"/>
            <w:noProof/>
            <w:sz w:val="22"/>
            <w:szCs w:val="22"/>
            <w:lang w:val="en-US"/>
          </w:rPr>
          <w:tab/>
        </w:r>
        <w:r w:rsidR="007243BD" w:rsidRPr="00982ED6">
          <w:rPr>
            <w:rStyle w:val="Hyperlink"/>
            <w:noProof/>
          </w:rPr>
          <w:t>Perspectives</w:t>
        </w:r>
        <w:r w:rsidR="007243BD">
          <w:rPr>
            <w:noProof/>
            <w:webHidden/>
          </w:rPr>
          <w:tab/>
        </w:r>
        <w:r>
          <w:rPr>
            <w:noProof/>
            <w:webHidden/>
          </w:rPr>
          <w:fldChar w:fldCharType="begin"/>
        </w:r>
        <w:r w:rsidR="007243BD">
          <w:rPr>
            <w:noProof/>
            <w:webHidden/>
          </w:rPr>
          <w:instrText xml:space="preserve"> PAGEREF _Toc265083218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6726A9">
      <w:pPr>
        <w:pStyle w:val="TOC2"/>
        <w:tabs>
          <w:tab w:val="left" w:pos="800"/>
          <w:tab w:val="right" w:leader="dot" w:pos="9962"/>
        </w:tabs>
        <w:rPr>
          <w:rFonts w:eastAsiaTheme="minorEastAsia" w:cstheme="minorBidi"/>
          <w:smallCaps w:val="0"/>
          <w:noProof/>
          <w:sz w:val="22"/>
          <w:szCs w:val="22"/>
          <w:lang w:val="en-US"/>
        </w:rPr>
      </w:pPr>
      <w:hyperlink w:anchor="_Toc265083219" w:history="1">
        <w:r w:rsidR="007243BD" w:rsidRPr="00982ED6">
          <w:rPr>
            <w:rStyle w:val="Hyperlink"/>
            <w:noProof/>
          </w:rPr>
          <w:t>7.3</w:t>
        </w:r>
        <w:r w:rsidR="007243BD">
          <w:rPr>
            <w:rFonts w:eastAsiaTheme="minorEastAsia" w:cstheme="minorBidi"/>
            <w:smallCaps w:val="0"/>
            <w:noProof/>
            <w:sz w:val="22"/>
            <w:szCs w:val="22"/>
            <w:lang w:val="en-US"/>
          </w:rPr>
          <w:tab/>
        </w:r>
        <w:r w:rsidR="007243BD" w:rsidRPr="00982ED6">
          <w:rPr>
            <w:rStyle w:val="Hyperlink"/>
            <w:noProof/>
          </w:rPr>
          <w:t>Conclusion</w:t>
        </w:r>
        <w:r w:rsidR="007243BD">
          <w:rPr>
            <w:noProof/>
            <w:webHidden/>
          </w:rPr>
          <w:tab/>
        </w:r>
        <w:r>
          <w:rPr>
            <w:noProof/>
            <w:webHidden/>
          </w:rPr>
          <w:fldChar w:fldCharType="begin"/>
        </w:r>
        <w:r w:rsidR="007243BD">
          <w:rPr>
            <w:noProof/>
            <w:webHidden/>
          </w:rPr>
          <w:instrText xml:space="preserve"> PAGEREF _Toc265083219 \h </w:instrText>
        </w:r>
        <w:r>
          <w:rPr>
            <w:noProof/>
            <w:webHidden/>
          </w:rPr>
        </w:r>
        <w:r>
          <w:rPr>
            <w:noProof/>
            <w:webHidden/>
          </w:rPr>
          <w:fldChar w:fldCharType="separate"/>
        </w:r>
        <w:r w:rsidR="007243BD">
          <w:rPr>
            <w:noProof/>
            <w:webHidden/>
          </w:rPr>
          <w:t>26</w:t>
        </w:r>
        <w:r>
          <w:rPr>
            <w:noProof/>
            <w:webHidden/>
          </w:rPr>
          <w:fldChar w:fldCharType="end"/>
        </w:r>
      </w:hyperlink>
    </w:p>
    <w:p w:rsidR="007243BD" w:rsidRDefault="006726A9">
      <w:pPr>
        <w:pStyle w:val="TOC1"/>
        <w:tabs>
          <w:tab w:val="left" w:pos="400"/>
          <w:tab w:val="right" w:leader="dot" w:pos="9962"/>
        </w:tabs>
        <w:rPr>
          <w:rFonts w:eastAsiaTheme="minorEastAsia" w:cstheme="minorBidi"/>
          <w:b w:val="0"/>
          <w:bCs w:val="0"/>
          <w:caps w:val="0"/>
          <w:noProof/>
          <w:sz w:val="22"/>
          <w:szCs w:val="22"/>
          <w:lang w:val="en-US"/>
        </w:rPr>
      </w:pPr>
      <w:hyperlink w:anchor="_Toc265083220" w:history="1">
        <w:r w:rsidR="007243BD" w:rsidRPr="00982ED6">
          <w:rPr>
            <w:rStyle w:val="Hyperlink"/>
            <w:noProof/>
          </w:rPr>
          <w:t>8</w:t>
        </w:r>
        <w:r w:rsidR="007243BD">
          <w:rPr>
            <w:rFonts w:eastAsiaTheme="minorEastAsia" w:cstheme="minorBidi"/>
            <w:b w:val="0"/>
            <w:bCs w:val="0"/>
            <w:caps w:val="0"/>
            <w:noProof/>
            <w:sz w:val="22"/>
            <w:szCs w:val="22"/>
            <w:lang w:val="en-US"/>
          </w:rPr>
          <w:tab/>
        </w:r>
        <w:r w:rsidR="007243BD" w:rsidRPr="00982ED6">
          <w:rPr>
            <w:rStyle w:val="Hyperlink"/>
            <w:noProof/>
          </w:rPr>
          <w:t>Référence</w:t>
        </w:r>
        <w:r w:rsidR="007243BD">
          <w:rPr>
            <w:noProof/>
            <w:webHidden/>
          </w:rPr>
          <w:tab/>
        </w:r>
        <w:r>
          <w:rPr>
            <w:noProof/>
            <w:webHidden/>
          </w:rPr>
          <w:fldChar w:fldCharType="begin"/>
        </w:r>
        <w:r w:rsidR="007243BD">
          <w:rPr>
            <w:noProof/>
            <w:webHidden/>
          </w:rPr>
          <w:instrText xml:space="preserve"> PAGEREF _Toc265083220 \h </w:instrText>
        </w:r>
        <w:r>
          <w:rPr>
            <w:noProof/>
            <w:webHidden/>
          </w:rPr>
        </w:r>
        <w:r>
          <w:rPr>
            <w:noProof/>
            <w:webHidden/>
          </w:rPr>
          <w:fldChar w:fldCharType="separate"/>
        </w:r>
        <w:r w:rsidR="007243BD">
          <w:rPr>
            <w:noProof/>
            <w:webHidden/>
          </w:rPr>
          <w:t>26</w:t>
        </w:r>
        <w:r>
          <w:rPr>
            <w:noProof/>
            <w:webHidden/>
          </w:rPr>
          <w:fldChar w:fldCharType="end"/>
        </w:r>
      </w:hyperlink>
    </w:p>
    <w:p w:rsidR="00AF07B7" w:rsidRDefault="006726A9"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083171"/>
      <w:r>
        <w:lastRenderedPageBreak/>
        <w:t>Introduction</w:t>
      </w:r>
      <w:bookmarkEnd w:id="0"/>
      <w:r>
        <w:t xml:space="preserve"> </w:t>
      </w:r>
    </w:p>
    <w:p w:rsidR="004941BC" w:rsidRPr="006815D2" w:rsidRDefault="004941BC" w:rsidP="00B946D1">
      <w:pPr>
        <w:pStyle w:val="Heading2"/>
      </w:pPr>
      <w:bookmarkStart w:id="1" w:name="_Toc265083172"/>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083173"/>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083174"/>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083175"/>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083176"/>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083177"/>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083178"/>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083179"/>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083180"/>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083181"/>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083182"/>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083183"/>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083184"/>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083185"/>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083186"/>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083187"/>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083188"/>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CE608D"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4443ED">
          <w:rPr>
            <w:noProof/>
          </w:rPr>
          <w:t>1</w:t>
        </w:r>
      </w:fldSimple>
      <w:r>
        <w:t xml:space="preserve"> Les points d'intérêt</w:t>
      </w:r>
    </w:p>
    <w:p w:rsidR="004941BC" w:rsidRPr="006815D2" w:rsidRDefault="004941BC" w:rsidP="003B59BF">
      <w:pPr>
        <w:pStyle w:val="Heading3"/>
      </w:pPr>
      <w:bookmarkStart w:id="18" w:name="_Toc265083189"/>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083190"/>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083191"/>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083192"/>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083193"/>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083194"/>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083195"/>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083196"/>
      <w:r>
        <w:t>Chercher les logiciels</w:t>
      </w:r>
      <w:bookmarkEnd w:id="25"/>
    </w:p>
    <w:p w:rsidR="00BC38E5" w:rsidRDefault="00BC38E5" w:rsidP="005E72D2">
      <w:pPr>
        <w:pStyle w:val="Heading3"/>
      </w:pPr>
      <w:bookmarkStart w:id="26" w:name="_Toc265083197"/>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083198"/>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083199"/>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083200"/>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083201"/>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083202"/>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083203"/>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6726A9"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4443ED">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6726A9"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4443ED">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5083204"/>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5083205"/>
      <w:r>
        <w:t>Programme</w:t>
      </w:r>
      <w:bookmarkEnd w:id="34"/>
    </w:p>
    <w:p w:rsidR="0004351A" w:rsidRDefault="0004351A" w:rsidP="003F3E9D">
      <w:pPr>
        <w:pStyle w:val="Heading2"/>
      </w:pPr>
      <w:bookmarkStart w:id="35" w:name="_Toc265083206"/>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5083207"/>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4443ED">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4443ED">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6726A9"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CE608D" w:rsidRDefault="00CE608D" w:rsidP="00485618">
                      <w:r>
                        <w:t>Caméra</w:t>
                      </w:r>
                    </w:p>
                  </w:txbxContent>
                </v:textbox>
              </v:rect>
              <v:rect id="_x0000_s1064" style="position:absolute;left:7563;top:7021;width:2442;height:413" stroked="f">
                <v:textbox>
                  <w:txbxContent>
                    <w:p w:rsidR="00CE608D" w:rsidRDefault="00CE608D" w:rsidP="00485618">
                      <w:r>
                        <w:t>Trajectoire de robot</w:t>
                      </w:r>
                    </w:p>
                  </w:txbxContent>
                </v:textbox>
              </v:rect>
              <v:rect id="_x0000_s1065" style="position:absolute;left:7338;top:7659;width:2442;height:413" stroked="f">
                <v:textbox>
                  <w:txbxContent>
                    <w:p w:rsidR="00CE608D" w:rsidRDefault="00CE608D" w:rsidP="00485618">
                      <w:r>
                        <w:t>Direction de camera</w:t>
                      </w:r>
                    </w:p>
                  </w:txbxContent>
                </v:textbox>
              </v:rect>
              <v:rect id="_x0000_s1066" style="position:absolute;left:7713;top:8148;width:2980;height:413" stroked="f">
                <v:textbox>
                  <w:txbxContent>
                    <w:p w:rsidR="00CE608D" w:rsidRDefault="00CE608D" w:rsidP="00485618">
                      <w:r>
                        <w:t>Le point d’intérêt dans la carte</w:t>
                      </w:r>
                    </w:p>
                  </w:txbxContent>
                </v:textbox>
              </v:rect>
              <v:rect id="_x0000_s1067" style="position:absolute;left:7964;top:9037;width:2442;height:413" stroked="f">
                <v:textbox>
                  <w:txbxContent>
                    <w:p w:rsidR="00CE608D" w:rsidRDefault="00CE608D" w:rsidP="00485618">
                      <w:r>
                        <w:t>Les axes</w:t>
                      </w:r>
                    </w:p>
                  </w:txbxContent>
                </v:textbox>
              </v:rect>
              <v:rect id="_x0000_s1068" style="position:absolute;left:8114;top:10877;width:3656;height:413" stroked="f">
                <v:textbox>
                  <w:txbxContent>
                    <w:p w:rsidR="00CE608D" w:rsidRDefault="00CE608D" w:rsidP="00485618">
                      <w:r>
                        <w:t>Région de recherche des points d’intérêt</w:t>
                      </w:r>
                    </w:p>
                  </w:txbxContent>
                </v:textbox>
              </v:rect>
              <v:rect id="_x0000_s1069" style="position:absolute;left:7713;top:11879;width:3093;height:901" stroked="f">
                <v:textbox>
                  <w:txbxContent>
                    <w:p w:rsidR="00CE608D" w:rsidRDefault="00CE608D"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CE608D" w:rsidRDefault="00CE608D">
                    <w:r>
                      <w:t>Le point d’intérêt initial (en bleu)</w:t>
                    </w:r>
                  </w:p>
                </w:txbxContent>
              </v:textbox>
            </v:rect>
            <v:rect id="_x0000_s1113" style="position:absolute;left:7350;top:8202;width:3280;height:501" stroked="f">
              <v:textbox>
                <w:txbxContent>
                  <w:p w:rsidR="00CE608D" w:rsidRDefault="00CE608D">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4443ED">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6726A9"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4443ED">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083208"/>
      <w:r>
        <w:t>Structure</w:t>
      </w:r>
      <w:bookmarkEnd w:id="37"/>
    </w:p>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4443ED">
          <w:rPr>
            <w:noProof/>
          </w:rPr>
          <w:t>8</w:t>
        </w:r>
      </w:fldSimple>
      <w:r>
        <w:t xml:space="preserve"> L'observation d'observation par une camera</w:t>
      </w:r>
    </w:p>
    <w:p w:rsidR="00F60FF2" w:rsidRDefault="004F7469" w:rsidP="00BC38E5">
      <w:r>
        <w:t>Dans ce i mage,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6726A9"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CE608D" w:rsidRDefault="00CE608D">
                    <w:r>
                      <w:t>Estimer l’état</w:t>
                    </w:r>
                  </w:p>
                </w:txbxContent>
              </v:textbox>
            </v:rect>
            <v:rect id="_x0000_s1072" style="position:absolute;left:2442;top:3080;width:1365;height:638" fillcolor="white [3201]" strokecolor="#4f81bd [3204]" strokeweight="2.5pt">
              <v:shadow color="#868686"/>
              <v:textbox>
                <w:txbxContent>
                  <w:p w:rsidR="00CE608D" w:rsidRDefault="00CE608D">
                    <w:r>
                      <w:t>Prédire</w:t>
                    </w:r>
                  </w:p>
                </w:txbxContent>
              </v:textbox>
            </v:rect>
            <v:rect id="_x0000_s1073" style="position:absolute;left:4996;top:1265;width:1365;height:638" fillcolor="white [3201]" strokecolor="#4f81bd [3204]" strokeweight="2.5pt">
              <v:shadow color="#868686"/>
              <v:textbox>
                <w:txbxContent>
                  <w:p w:rsidR="00CE608D" w:rsidRDefault="00CE608D">
                    <w:r>
                      <w:t>Mise à jour</w:t>
                    </w:r>
                  </w:p>
                </w:txbxContent>
              </v:textbox>
            </v:rect>
            <v:rect id="_x0000_s1074" style="position:absolute;left:4996;top:3080;width:1365;height:638" fillcolor="white [3201]" strokecolor="#4f81bd [3204]" strokeweight="2.5pt">
              <v:shadow color="#868686"/>
              <v:textbox>
                <w:txbxContent>
                  <w:p w:rsidR="00CE608D" w:rsidRDefault="00CE608D">
                    <w:r>
                      <w:t>Chercher</w:t>
                    </w:r>
                  </w:p>
                </w:txbxContent>
              </v:textbox>
            </v:rect>
            <v:rect id="_x0000_s1075" style="position:absolute;left:7425;top:3080;width:1365;height:638" fillcolor="white [3201]" strokecolor="#4f81bd [3204]" strokeweight="2.5pt">
              <v:shadow color="#868686"/>
              <v:textbox>
                <w:txbxContent>
                  <w:p w:rsidR="00CE608D" w:rsidRDefault="00CE608D">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CE608D" w:rsidRDefault="00CE608D">
                    <w:r>
                      <w:t>Prédire d’apperance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CE608D" w:rsidRDefault="00CE608D">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38" w:name="_Toc265083209"/>
      <w:r>
        <w:t>La base de calcule</w:t>
      </w:r>
      <w:bookmarkEnd w:id="38"/>
    </w:p>
    <w:p w:rsidR="001548F8" w:rsidRPr="001548F8" w:rsidRDefault="001548F8" w:rsidP="001548F8"/>
    <w:p w:rsidR="00C240F5" w:rsidRDefault="00C240F5" w:rsidP="00C240F5">
      <w:pPr>
        <w:pStyle w:val="Heading2"/>
      </w:pPr>
      <w:bookmarkStart w:id="39" w:name="_Toc265083210"/>
      <w:r>
        <w:t>Simulation</w:t>
      </w:r>
      <w:bookmarkEnd w:id="39"/>
    </w:p>
    <w:p w:rsidR="000517BE" w:rsidRDefault="006726A9"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CE608D" w:rsidRDefault="00CE608D">
                    <w:r>
                      <w:t>Moteur de monoslam</w:t>
                    </w:r>
                  </w:p>
                </w:txbxContent>
              </v:textbox>
            </v:rect>
            <v:rect id="_x0000_s1091" style="position:absolute;left:9248;top:10180;width:1733;height:764" fillcolor="white [3201]" strokecolor="#4f81bd [3204]" strokeweight="2.5pt">
              <v:shadow color="#868686"/>
              <v:textbox>
                <w:txbxContent>
                  <w:p w:rsidR="00CE608D" w:rsidRDefault="00CE608D">
                    <w:r>
                      <w:t>Monoslam Simulateur</w:t>
                    </w:r>
                  </w:p>
                </w:txbxContent>
              </v:textbox>
            </v:rect>
            <v:rect id="_x0000_s1092" style="position:absolute;left:6699;top:8039;width:2154;height:764" fillcolor="white [3201]" strokecolor="#4f81bd [3204]" strokeweight="2.5pt">
              <v:shadow color="#868686"/>
              <v:textbox>
                <w:txbxContent>
                  <w:p w:rsidR="00CE608D" w:rsidRDefault="00CE608D">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CE608D" w:rsidRDefault="00CE608D">
                    <w:r>
                      <w:t>3DScene Log Bridge</w:t>
                    </w:r>
                  </w:p>
                </w:txbxContent>
              </v:textbox>
            </v:rect>
            <v:rect id="_x0000_s1094" style="position:absolute;left:6699;top:9203;width:2154;height:764" fillcolor="white [3201]" strokecolor="#4f81bd [3204]" strokeweight="2.5pt">
              <v:shadow color="#868686"/>
              <v:textbox>
                <w:txbxContent>
                  <w:p w:rsidR="00CE608D" w:rsidRDefault="00CE608D">
                    <w:r>
                      <w:t>3D Scene Log</w:t>
                    </w:r>
                  </w:p>
                </w:txbxContent>
              </v:textbox>
            </v:rect>
            <v:rect id="_x0000_s1095" style="position:absolute;left:9248;top:9203;width:1733;height:764" fillcolor="white [3201]" strokecolor="#4f81bd [3204]" strokeweight="2.5pt">
              <v:shadow color="#868686"/>
              <v:textbox>
                <w:txbxContent>
                  <w:p w:rsidR="00CE608D" w:rsidRDefault="00CE608D">
                    <w:r>
                      <w:t>MRPT 3D-Scene Viewer</w:t>
                    </w:r>
                  </w:p>
                </w:txbxContent>
              </v:textbox>
            </v:rect>
            <v:rect id="_x0000_s1096" style="position:absolute;left:4483;top:8039;width:1878;height:764" fillcolor="white [3201]" strokecolor="#4f81bd [3204]" strokeweight="2.5pt">
              <v:shadow color="#868686"/>
              <v:textbox>
                <w:txbxContent>
                  <w:p w:rsidR="00CE608D" w:rsidRDefault="00CE608D">
                    <w:r>
                      <w:t>Text-base Log Generateur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5083211"/>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C451E4">
      <w:pPr>
        <w:rPr>
          <w:b/>
        </w:rPr>
      </w:pPr>
      <w:r w:rsidRPr="001565AD">
        <w:rPr>
          <w:b/>
        </w:rPr>
        <w:t>Simple scénario</w:t>
      </w:r>
    </w:p>
    <w:p w:rsidR="00D23F79" w:rsidRPr="00D23F79" w:rsidRDefault="00D23F79" w:rsidP="00C451E4">
      <w:r>
        <w:lastRenderedPageBreak/>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t xml:space="preserve">Figure </w:t>
      </w:r>
      <w:fldSimple w:instr=" SEQ Figure \* ARABIC ">
        <w:r>
          <w:rPr>
            <w:noProof/>
          </w:rPr>
          <w:t>9</w:t>
        </w:r>
      </w:fldSimple>
      <w:r>
        <w:t xml:space="preserve"> Le simple scenario</w:t>
      </w:r>
    </w:p>
    <w:p w:rsidR="004443ED" w:rsidRDefault="006726A9" w:rsidP="004443ED">
      <w:pPr>
        <w:keepNext/>
      </w:pPr>
      <w:r w:rsidRPr="006726A9">
        <w:rPr>
          <w:b/>
          <w:noProof/>
          <w:color w:val="FFFF00"/>
          <w:lang w:val="en-US"/>
        </w:rPr>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Pr>
            <w:noProof/>
          </w:rPr>
          <w:t>10</w:t>
        </w:r>
      </w:fldSimple>
      <w:r>
        <w:t xml:space="preserve"> Le scenario si</w:t>
      </w:r>
      <w:r w:rsidR="0036144B">
        <w:t>mple avec les points bien aligné</w:t>
      </w:r>
    </w:p>
    <w:p w:rsidR="004443ED" w:rsidRP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C451E4" w:rsidRDefault="00BA642A" w:rsidP="00C451E4">
      <w:pPr>
        <w:rPr>
          <w:b/>
        </w:rPr>
      </w:pPr>
      <w:r w:rsidRPr="001565AD">
        <w:rPr>
          <w:b/>
        </w:rPr>
        <w:t>La cartographie</w:t>
      </w:r>
    </w:p>
    <w:p w:rsidR="005E3CF0" w:rsidRPr="005E3CF0" w:rsidRDefault="005E3CF0" w:rsidP="00C451E4"/>
    <w:p w:rsidR="00936A33" w:rsidRDefault="00BA642A" w:rsidP="00C451E4">
      <w:pPr>
        <w:rPr>
          <w:b/>
        </w:rPr>
      </w:pPr>
      <w:r w:rsidRPr="001565AD">
        <w:rPr>
          <w:b/>
        </w:rPr>
        <w:t>La localisation</w:t>
      </w:r>
    </w:p>
    <w:p w:rsidR="00936A33" w:rsidRPr="001565AD" w:rsidRDefault="00775BFE" w:rsidP="00936A33">
      <w:r>
        <w:t>Le changement de la covariance</w:t>
      </w:r>
    </w:p>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Pr="00936A33" w:rsidRDefault="00B013F5" w:rsidP="00C451E4">
      <w:pPr>
        <w:rPr>
          <w:b/>
        </w:rPr>
      </w:pPr>
      <w:r w:rsidRPr="00936A33">
        <w:rPr>
          <w:b/>
        </w:rPr>
        <w:t>La fermeture de trajectoire</w:t>
      </w:r>
    </w:p>
    <w:p w:rsidR="00936A33" w:rsidRDefault="008C0FFA" w:rsidP="00C451E4">
      <w:r>
        <w:lastRenderedPageBreak/>
        <w:t>La comparaison entre le tableau et le mur</w:t>
      </w:r>
      <w:r w:rsidR="00251948">
        <w:t xml:space="preserve"> – lumière, réflexion</w:t>
      </w:r>
    </w:p>
    <w:p w:rsidR="00B013F5" w:rsidRDefault="00B013F5" w:rsidP="00C451E4">
      <w:r>
        <w:t xml:space="preserve">Le kidnapping </w:t>
      </w:r>
    </w:p>
    <w:p w:rsidR="00760B5B" w:rsidRDefault="00760B5B" w:rsidP="00C451E4">
      <w:r>
        <w:t xml:space="preserve">Le taux entre le nombre de points d’intérêts supprimés </w:t>
      </w:r>
    </w:p>
    <w:p w:rsidR="00FE381D" w:rsidRDefault="00FE381D" w:rsidP="00C451E4">
      <w:r>
        <w:t>La direction de camera</w:t>
      </w:r>
    </w:p>
    <w:p w:rsidR="00251948" w:rsidRDefault="00251948" w:rsidP="00C451E4">
      <w:r>
        <w:t>Le taux de faux : l’incertitude</w:t>
      </w:r>
    </w:p>
    <w:p w:rsidR="00251948" w:rsidRDefault="00251948" w:rsidP="00C451E4">
      <w:r>
        <w:t>Faux après d’une duré</w:t>
      </w:r>
    </w:p>
    <w:p w:rsidR="00251948" w:rsidRPr="001565AD" w:rsidRDefault="00251948" w:rsidP="00C451E4">
      <w:r>
        <w:t>L’intérieur et l’extérieur</w:t>
      </w:r>
    </w:p>
    <w:p w:rsidR="003B59BF" w:rsidRDefault="003B59BF" w:rsidP="003B59BF">
      <w:pPr>
        <w:pStyle w:val="Heading1"/>
      </w:pPr>
      <w:bookmarkStart w:id="41" w:name="_Toc265083212"/>
      <w:r>
        <w:t>Résultat</w:t>
      </w:r>
      <w:bookmarkEnd w:id="41"/>
    </w:p>
    <w:p w:rsidR="00956CB5" w:rsidRDefault="00956CB5" w:rsidP="003A3027">
      <w:pPr>
        <w:pStyle w:val="Heading2"/>
      </w:pPr>
      <w:bookmarkStart w:id="42" w:name="_Toc265083213"/>
      <w:r>
        <w:t>Avantages et inconvénients</w:t>
      </w:r>
      <w:bookmarkEnd w:id="42"/>
    </w:p>
    <w:p w:rsidR="003718C2" w:rsidRDefault="003718C2" w:rsidP="002A6B1A">
      <w:pPr>
        <w:pStyle w:val="Heading3"/>
      </w:pPr>
      <w:r>
        <w:t>Avantages</w:t>
      </w:r>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3718C2" w:rsidRDefault="003718C2" w:rsidP="002A6B1A">
      <w:pPr>
        <w:pStyle w:val="Heading3"/>
      </w:pPr>
      <w:r>
        <w:t>Inconvénient</w:t>
      </w:r>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63171" w:rsidRDefault="00D63171" w:rsidP="00D63171">
      <w:pPr>
        <w:pStyle w:val="Heading1"/>
      </w:pPr>
      <w:bookmarkStart w:id="43" w:name="_Toc265083214"/>
      <w:r>
        <w:t>Expérience</w:t>
      </w:r>
      <w:bookmarkEnd w:id="43"/>
    </w:p>
    <w:p w:rsidR="00972902" w:rsidRPr="00972902" w:rsidRDefault="00972902" w:rsidP="00972902">
      <w:pPr>
        <w:pStyle w:val="Heading2"/>
      </w:pPr>
      <w:bookmarkStart w:id="44" w:name="_Toc265083215"/>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lastRenderedPageBreak/>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5083216"/>
      <w:r w:rsidRPr="006815D2">
        <w:t>Conclusion</w:t>
      </w:r>
      <w:r w:rsidR="003718C2">
        <w:t xml:space="preserve"> et Perspectives</w:t>
      </w:r>
      <w:bookmarkEnd w:id="45"/>
    </w:p>
    <w:p w:rsidR="002A7453" w:rsidRDefault="002A7453" w:rsidP="002A7453">
      <w:pPr>
        <w:pStyle w:val="Heading2"/>
      </w:pPr>
      <w:bookmarkStart w:id="46" w:name="_Toc265083217"/>
      <w:r>
        <w:t>Contribution</w:t>
      </w:r>
      <w:bookmarkEnd w:id="46"/>
    </w:p>
    <w:p w:rsidR="001949F8" w:rsidRDefault="001949F8" w:rsidP="003F3E9D">
      <w:r>
        <w:t>Fixer les petites erreurs de Monoslam Scene version 1.0, et intégrer la simulation avec 3DScene Viewer de MRPT</w:t>
      </w:r>
    </w:p>
    <w:p w:rsidR="003F3E9D" w:rsidRDefault="003F3E9D" w:rsidP="003F3E9D">
      <w:r>
        <w:t xml:space="preserve">Expériencier de </w:t>
      </w:r>
      <w:r w:rsidR="002A6B1A">
        <w:t>la</w:t>
      </w:r>
      <w:r>
        <w:t xml:space="preserv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5083218"/>
      <w:r>
        <w:t>P</w:t>
      </w:r>
      <w:r w:rsidR="002A7453">
        <w:t>erspectives</w:t>
      </w:r>
      <w:bookmarkEnd w:id="47"/>
    </w:p>
    <w:p w:rsidR="000717BF" w:rsidRDefault="000717BF" w:rsidP="008351DD">
      <w:pPr>
        <w:pStyle w:val="Heading3"/>
      </w:pPr>
      <w:r>
        <w:t>Reconstru</w:t>
      </w:r>
      <w:r w:rsidR="008351DD">
        <w:t>ction la structure 3D de l’environnement</w:t>
      </w:r>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29"/>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r>
        <w:t>Reconnaissance des lignes dans l’environnement</w:t>
      </w:r>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lastRenderedPageBreak/>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30"/>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r>
        <w:t xml:space="preserve">Comparer avec </w:t>
      </w:r>
      <w:r w:rsidR="008351DD">
        <w:t>l’autre méthode de SLAM visuel</w:t>
      </w:r>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r>
        <w:t>La</w:t>
      </w:r>
      <w:r w:rsidR="00A87DE3">
        <w:t xml:space="preserve"> fermeture de boucle</w:t>
      </w:r>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31"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B41DBD" w:rsidRDefault="00B41DBD" w:rsidP="000717BF">
      <w:r>
        <w:t xml:space="preserve">A mon avis, deux propositions premières sont pour améliorer la présentation de la carte. Deux propositions dernières sont pour mieux comprendre l’algorithme de monoslam en particulière, et slam visuel en général. Donc, il faut prioriser deux propositions dernières. </w:t>
      </w:r>
    </w:p>
    <w:p w:rsidR="000717BF" w:rsidRPr="000717BF" w:rsidRDefault="003F3E9D" w:rsidP="003F3E9D">
      <w:pPr>
        <w:pStyle w:val="Heading2"/>
      </w:pPr>
      <w:bookmarkStart w:id="48" w:name="_Toc265083219"/>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5083220"/>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32"/>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5C8" w:rsidRDefault="00EF35C8" w:rsidP="0039697A">
      <w:pPr>
        <w:spacing w:after="0" w:line="240" w:lineRule="auto"/>
      </w:pPr>
      <w:r>
        <w:separator/>
      </w:r>
    </w:p>
  </w:endnote>
  <w:endnote w:type="continuationSeparator" w:id="1">
    <w:p w:rsidR="00EF35C8" w:rsidRDefault="00EF35C8"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CE608D" w:rsidRDefault="00CE608D">
        <w:pPr>
          <w:pStyle w:val="Footer"/>
          <w:jc w:val="right"/>
        </w:pPr>
        <w:fldSimple w:instr=" PAGE   \* MERGEFORMAT ">
          <w:r w:rsidR="0036144B">
            <w:rPr>
              <w:noProof/>
            </w:rPr>
            <w:t>24</w:t>
          </w:r>
        </w:fldSimple>
      </w:p>
    </w:sdtContent>
  </w:sdt>
  <w:p w:rsidR="00CE608D" w:rsidRDefault="00CE60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5C8" w:rsidRDefault="00EF35C8" w:rsidP="0039697A">
      <w:pPr>
        <w:spacing w:after="0" w:line="240" w:lineRule="auto"/>
      </w:pPr>
      <w:r>
        <w:separator/>
      </w:r>
    </w:p>
  </w:footnote>
  <w:footnote w:type="continuationSeparator" w:id="1">
    <w:p w:rsidR="00EF35C8" w:rsidRDefault="00EF35C8"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1"/>
  </w:num>
  <w:num w:numId="13">
    <w:abstractNumId w:val="17"/>
  </w:num>
  <w:num w:numId="14">
    <w:abstractNumId w:val="14"/>
  </w:num>
  <w:num w:numId="15">
    <w:abstractNumId w:val="16"/>
  </w:num>
  <w:num w:numId="16">
    <w:abstractNumId w:val="12"/>
  </w:num>
  <w:num w:numId="17">
    <w:abstractNumId w:val="20"/>
  </w:num>
  <w:num w:numId="18">
    <w:abstractNumId w:val="13"/>
  </w:num>
  <w:num w:numId="19">
    <w:abstractNumId w:val="11"/>
  </w:num>
  <w:num w:numId="20">
    <w:abstractNumId w:val="18"/>
  </w:num>
  <w:num w:numId="21">
    <w:abstractNumId w:val="15"/>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517BE"/>
    <w:rsid w:val="000608E0"/>
    <w:rsid w:val="000717BF"/>
    <w:rsid w:val="00081830"/>
    <w:rsid w:val="00087679"/>
    <w:rsid w:val="00095802"/>
    <w:rsid w:val="00097C32"/>
    <w:rsid w:val="000A1A2B"/>
    <w:rsid w:val="000A20F4"/>
    <w:rsid w:val="000A3B5A"/>
    <w:rsid w:val="000A4CD4"/>
    <w:rsid w:val="000D601B"/>
    <w:rsid w:val="000E19DD"/>
    <w:rsid w:val="000F62F0"/>
    <w:rsid w:val="00111C13"/>
    <w:rsid w:val="0011324C"/>
    <w:rsid w:val="00122714"/>
    <w:rsid w:val="00133520"/>
    <w:rsid w:val="001417F9"/>
    <w:rsid w:val="001450E9"/>
    <w:rsid w:val="001548F8"/>
    <w:rsid w:val="001565AD"/>
    <w:rsid w:val="00167388"/>
    <w:rsid w:val="00176CFA"/>
    <w:rsid w:val="00190CAC"/>
    <w:rsid w:val="00192831"/>
    <w:rsid w:val="001949F8"/>
    <w:rsid w:val="001A359F"/>
    <w:rsid w:val="001A7D8E"/>
    <w:rsid w:val="001B7060"/>
    <w:rsid w:val="001C1498"/>
    <w:rsid w:val="001E3215"/>
    <w:rsid w:val="001F0151"/>
    <w:rsid w:val="001F4628"/>
    <w:rsid w:val="001F4A47"/>
    <w:rsid w:val="0020578C"/>
    <w:rsid w:val="0021132F"/>
    <w:rsid w:val="002122F2"/>
    <w:rsid w:val="00223EDF"/>
    <w:rsid w:val="00223FE5"/>
    <w:rsid w:val="00226E55"/>
    <w:rsid w:val="0024386A"/>
    <w:rsid w:val="0024585F"/>
    <w:rsid w:val="00245A23"/>
    <w:rsid w:val="00250D6E"/>
    <w:rsid w:val="00251948"/>
    <w:rsid w:val="00267C2C"/>
    <w:rsid w:val="002854DD"/>
    <w:rsid w:val="00294A86"/>
    <w:rsid w:val="00296649"/>
    <w:rsid w:val="00297644"/>
    <w:rsid w:val="002A6B1A"/>
    <w:rsid w:val="002A7453"/>
    <w:rsid w:val="002B015B"/>
    <w:rsid w:val="002B775A"/>
    <w:rsid w:val="002C1DC2"/>
    <w:rsid w:val="002C5323"/>
    <w:rsid w:val="002C5E43"/>
    <w:rsid w:val="002F3FC3"/>
    <w:rsid w:val="002F4172"/>
    <w:rsid w:val="002F78D6"/>
    <w:rsid w:val="0030048E"/>
    <w:rsid w:val="00306D28"/>
    <w:rsid w:val="00315E66"/>
    <w:rsid w:val="00326E1B"/>
    <w:rsid w:val="00345EEF"/>
    <w:rsid w:val="003500FD"/>
    <w:rsid w:val="0036144B"/>
    <w:rsid w:val="00370BCE"/>
    <w:rsid w:val="003718C2"/>
    <w:rsid w:val="00371AC0"/>
    <w:rsid w:val="003748CB"/>
    <w:rsid w:val="00382592"/>
    <w:rsid w:val="00384C99"/>
    <w:rsid w:val="00391C92"/>
    <w:rsid w:val="0039697A"/>
    <w:rsid w:val="003A3027"/>
    <w:rsid w:val="003A409D"/>
    <w:rsid w:val="003A6512"/>
    <w:rsid w:val="003B1AAE"/>
    <w:rsid w:val="003B59BF"/>
    <w:rsid w:val="003C08B3"/>
    <w:rsid w:val="003C56B2"/>
    <w:rsid w:val="003D65E8"/>
    <w:rsid w:val="003F1C13"/>
    <w:rsid w:val="003F3E9D"/>
    <w:rsid w:val="003F51B7"/>
    <w:rsid w:val="004074BB"/>
    <w:rsid w:val="0043274E"/>
    <w:rsid w:val="00433CDB"/>
    <w:rsid w:val="004443ED"/>
    <w:rsid w:val="00446E66"/>
    <w:rsid w:val="0045559F"/>
    <w:rsid w:val="004673F0"/>
    <w:rsid w:val="00485618"/>
    <w:rsid w:val="00486006"/>
    <w:rsid w:val="004941BC"/>
    <w:rsid w:val="004A0DFD"/>
    <w:rsid w:val="004A3126"/>
    <w:rsid w:val="004A7B1F"/>
    <w:rsid w:val="004B1400"/>
    <w:rsid w:val="004C2242"/>
    <w:rsid w:val="004C712A"/>
    <w:rsid w:val="004F5674"/>
    <w:rsid w:val="004F7469"/>
    <w:rsid w:val="00521917"/>
    <w:rsid w:val="00523623"/>
    <w:rsid w:val="00523B62"/>
    <w:rsid w:val="00530CCA"/>
    <w:rsid w:val="00536A1B"/>
    <w:rsid w:val="00541A81"/>
    <w:rsid w:val="0054742D"/>
    <w:rsid w:val="00561023"/>
    <w:rsid w:val="00565CD2"/>
    <w:rsid w:val="005815AE"/>
    <w:rsid w:val="0059507C"/>
    <w:rsid w:val="005A398B"/>
    <w:rsid w:val="005C1905"/>
    <w:rsid w:val="005C348D"/>
    <w:rsid w:val="005D7D3C"/>
    <w:rsid w:val="005D7D7F"/>
    <w:rsid w:val="005E3CF0"/>
    <w:rsid w:val="005E72D2"/>
    <w:rsid w:val="00601CCA"/>
    <w:rsid w:val="006024BB"/>
    <w:rsid w:val="00603D53"/>
    <w:rsid w:val="00614EBE"/>
    <w:rsid w:val="00620F2F"/>
    <w:rsid w:val="006224FA"/>
    <w:rsid w:val="00633362"/>
    <w:rsid w:val="00647C1A"/>
    <w:rsid w:val="006726A9"/>
    <w:rsid w:val="006815D2"/>
    <w:rsid w:val="00684717"/>
    <w:rsid w:val="0069624F"/>
    <w:rsid w:val="006A1928"/>
    <w:rsid w:val="006A3848"/>
    <w:rsid w:val="006B0995"/>
    <w:rsid w:val="006C334B"/>
    <w:rsid w:val="006C4B34"/>
    <w:rsid w:val="006C5DFA"/>
    <w:rsid w:val="006D6FDF"/>
    <w:rsid w:val="006E0C56"/>
    <w:rsid w:val="006E2EAC"/>
    <w:rsid w:val="006E7B3B"/>
    <w:rsid w:val="007243BD"/>
    <w:rsid w:val="00732DAD"/>
    <w:rsid w:val="00743020"/>
    <w:rsid w:val="007444A7"/>
    <w:rsid w:val="00760B5B"/>
    <w:rsid w:val="00764CCA"/>
    <w:rsid w:val="00771518"/>
    <w:rsid w:val="00775BFE"/>
    <w:rsid w:val="00776895"/>
    <w:rsid w:val="007776A8"/>
    <w:rsid w:val="00783DA7"/>
    <w:rsid w:val="00784B74"/>
    <w:rsid w:val="007A0B8A"/>
    <w:rsid w:val="007B05AB"/>
    <w:rsid w:val="007B5B2D"/>
    <w:rsid w:val="007C7FEA"/>
    <w:rsid w:val="007E2CD0"/>
    <w:rsid w:val="007E66C1"/>
    <w:rsid w:val="00801900"/>
    <w:rsid w:val="00806DB9"/>
    <w:rsid w:val="00812037"/>
    <w:rsid w:val="008241B8"/>
    <w:rsid w:val="00834CAE"/>
    <w:rsid w:val="008351DD"/>
    <w:rsid w:val="00836875"/>
    <w:rsid w:val="008473CB"/>
    <w:rsid w:val="0086544D"/>
    <w:rsid w:val="008766D6"/>
    <w:rsid w:val="008953F8"/>
    <w:rsid w:val="00895AC5"/>
    <w:rsid w:val="008A4EA9"/>
    <w:rsid w:val="008B443E"/>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6508"/>
    <w:rsid w:val="00950DC9"/>
    <w:rsid w:val="00953F70"/>
    <w:rsid w:val="00956CB5"/>
    <w:rsid w:val="0096243D"/>
    <w:rsid w:val="00972902"/>
    <w:rsid w:val="009A50FA"/>
    <w:rsid w:val="009B2D7E"/>
    <w:rsid w:val="009B76D2"/>
    <w:rsid w:val="009D060A"/>
    <w:rsid w:val="009D44CC"/>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87DE3"/>
    <w:rsid w:val="00A936AD"/>
    <w:rsid w:val="00AF07B7"/>
    <w:rsid w:val="00AF0BFD"/>
    <w:rsid w:val="00AF70E9"/>
    <w:rsid w:val="00B013F5"/>
    <w:rsid w:val="00B235F3"/>
    <w:rsid w:val="00B31391"/>
    <w:rsid w:val="00B31C12"/>
    <w:rsid w:val="00B41DBD"/>
    <w:rsid w:val="00B72CB4"/>
    <w:rsid w:val="00B851B4"/>
    <w:rsid w:val="00B90447"/>
    <w:rsid w:val="00B946D1"/>
    <w:rsid w:val="00B94B53"/>
    <w:rsid w:val="00BA24D8"/>
    <w:rsid w:val="00BA642A"/>
    <w:rsid w:val="00BC38E5"/>
    <w:rsid w:val="00BD264A"/>
    <w:rsid w:val="00C02CDD"/>
    <w:rsid w:val="00C14BF5"/>
    <w:rsid w:val="00C15F28"/>
    <w:rsid w:val="00C17B11"/>
    <w:rsid w:val="00C240F5"/>
    <w:rsid w:val="00C25486"/>
    <w:rsid w:val="00C37009"/>
    <w:rsid w:val="00C451E4"/>
    <w:rsid w:val="00C50091"/>
    <w:rsid w:val="00C648F7"/>
    <w:rsid w:val="00C654EC"/>
    <w:rsid w:val="00CC6DB4"/>
    <w:rsid w:val="00CD3039"/>
    <w:rsid w:val="00CE5997"/>
    <w:rsid w:val="00CE608D"/>
    <w:rsid w:val="00D0467E"/>
    <w:rsid w:val="00D132C3"/>
    <w:rsid w:val="00D14498"/>
    <w:rsid w:val="00D1565C"/>
    <w:rsid w:val="00D23F79"/>
    <w:rsid w:val="00D46BC5"/>
    <w:rsid w:val="00D61D13"/>
    <w:rsid w:val="00D63171"/>
    <w:rsid w:val="00D735C3"/>
    <w:rsid w:val="00D77A7B"/>
    <w:rsid w:val="00D9561C"/>
    <w:rsid w:val="00DA0EF5"/>
    <w:rsid w:val="00DA7A31"/>
    <w:rsid w:val="00DB1ABE"/>
    <w:rsid w:val="00DC67FD"/>
    <w:rsid w:val="00DF16DD"/>
    <w:rsid w:val="00DF70B0"/>
    <w:rsid w:val="00E0067F"/>
    <w:rsid w:val="00E15BC7"/>
    <w:rsid w:val="00E21F9F"/>
    <w:rsid w:val="00E40AEE"/>
    <w:rsid w:val="00E45289"/>
    <w:rsid w:val="00E45C3B"/>
    <w:rsid w:val="00E5365B"/>
    <w:rsid w:val="00E56663"/>
    <w:rsid w:val="00EB3257"/>
    <w:rsid w:val="00EB61A2"/>
    <w:rsid w:val="00ED7BC0"/>
    <w:rsid w:val="00EF35C8"/>
    <w:rsid w:val="00F05FD0"/>
    <w:rsid w:val="00F06FD9"/>
    <w:rsid w:val="00F12E57"/>
    <w:rsid w:val="00F36AF6"/>
    <w:rsid w:val="00F55ABD"/>
    <w:rsid w:val="00F60FF2"/>
    <w:rsid w:val="00F65320"/>
    <w:rsid w:val="00F723D1"/>
    <w:rsid w:val="00F8381D"/>
    <w:rsid w:val="00FA0D80"/>
    <w:rsid w:val="00FA6CEF"/>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red"/>
    </o:shapedefaults>
    <o:shapelayout v:ext="edit">
      <o:idmap v:ext="edit" data="1"/>
      <o:rules v:ext="edit">
        <o:r id="V:Rule36" type="connector" idref="#_x0000_s1106"/>
        <o:r id="V:Rule37" type="connector" idref="#_x0000_s1077"/>
        <o:r id="V:Rule38" type="connector" idref="#_x0000_s1097"/>
        <o:r id="V:Rule39" type="connector" idref="#_x0000_s1102"/>
        <o:r id="V:Rule40" type="connector" idref="#_x0000_s1105"/>
        <o:r id="V:Rule41" type="connector" idref="#_x0000_s1056"/>
        <o:r id="V:Rule42" type="connector" idref="#_x0000_s1060"/>
        <o:r id="V:Rule43" type="connector" idref="#_x0000_s1107"/>
        <o:r id="V:Rule44" type="connector" idref="#_x0000_s1101"/>
        <o:r id="V:Rule45" type="connector" idref="#_x0000_s1108"/>
        <o:r id="V:Rule46" type="connector" idref="#_x0000_s1045"/>
        <o:r id="V:Rule47" type="connector" idref="#_x0000_s1059"/>
        <o:r id="V:Rule48" type="connector" idref="#_x0000_s1057"/>
        <o:r id="V:Rule49" type="connector" idref="#_x0000_s1048"/>
        <o:r id="V:Rule50" type="connector" idref="#_x0000_s1098"/>
        <o:r id="V:Rule51" type="connector" idref="#_x0000_s1111"/>
        <o:r id="V:Rule52" type="connector" idref="#_x0000_s1049"/>
        <o:r id="V:Rule53" type="connector" idref="#_x0000_s1082"/>
        <o:r id="V:Rule54" type="connector" idref="#_x0000_s1084"/>
        <o:r id="V:Rule55" type="connector" idref="#_x0000_s1110"/>
        <o:r id="V:Rule56" type="connector" idref="#_x0000_s1055"/>
        <o:r id="V:Rule57" type="connector" idref="#_x0000_s1062"/>
        <o:r id="V:Rule58" type="connector" idref="#_x0000_s1079"/>
        <o:r id="V:Rule59" type="connector" idref="#_x0000_s1099"/>
        <o:r id="V:Rule60" type="connector" idref="#_x0000_s1046"/>
        <o:r id="V:Rule61" type="connector" idref="#_x0000_s1047"/>
        <o:r id="V:Rule62" type="connector" idref="#_x0000_s1044"/>
        <o:r id="V:Rule63" type="connector" idref="#_x0000_s1100"/>
        <o:r id="V:Rule64" type="connector" idref="#_x0000_s1081"/>
        <o:r id="V:Rule65" type="connector" idref="#_x0000_s1086"/>
        <o:r id="V:Rule66" type="connector" idref="#_x0000_s1080"/>
        <o:r id="V:Rule67" type="connector" idref="#_x0000_s1058"/>
        <o:r id="V:Rule68" type="connector" idref="#_x0000_s1061"/>
        <o:r id="V:Rule69" type="connector" idref="#_x0000_s1076"/>
        <o:r id="V:Rule70"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cogrob.ensta.fr/loopclos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27B354F-8152-4C1A-B7E2-5BDC78B8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29</Pages>
  <Words>9217</Words>
  <Characters>52543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34</cp:revision>
  <cp:lastPrinted>2010-06-16T17:20:00Z</cp:lastPrinted>
  <dcterms:created xsi:type="dcterms:W3CDTF">2010-06-08T11:38:00Z</dcterms:created>
  <dcterms:modified xsi:type="dcterms:W3CDTF">2010-06-25T14:50:00Z</dcterms:modified>
</cp:coreProperties>
</file>